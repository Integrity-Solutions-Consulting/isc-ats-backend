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D3155A" w14:textId="6B6089F0" w:rsidR="00F451E9" w:rsidRPr="00313FD3" w:rsidRDefault="001E6A6C" w:rsidP="1E0D8C17">
      <w:pPr>
        <w:tabs>
          <w:tab w:val="left" w:pos="1110"/>
        </w:tabs>
        <w:spacing w:line="360" w:lineRule="auto"/>
        <w:ind w:left="-15" w:right="30"/>
        <w:rPr>
          <w:rFonts w:ascii="Arial" w:hAnsi="Arial" w:cs="Arial"/>
          <w:b/>
          <w:bCs/>
          <w:sz w:val="20"/>
          <w:szCs w:val="20"/>
        </w:rPr>
      </w:pPr>
      <w:r w:rsidRPr="0096106B">
        <w:rPr>
          <w:noProof/>
        </w:rPr>
        <w:drawing>
          <wp:anchor distT="0" distB="0" distL="114300" distR="114300" simplePos="0" relativeHeight="251658240" behindDoc="0" locked="0" layoutInCell="1" allowOverlap="1" wp14:anchorId="1AC99073" wp14:editId="47EFCFAC">
            <wp:simplePos x="0" y="0"/>
            <wp:positionH relativeFrom="margin">
              <wp:posOffset>2711681</wp:posOffset>
            </wp:positionH>
            <wp:positionV relativeFrom="topMargin">
              <wp:posOffset>445077</wp:posOffset>
            </wp:positionV>
            <wp:extent cx="952500" cy="1153160"/>
            <wp:effectExtent l="0" t="0" r="0" b="8890"/>
            <wp:wrapSquare wrapText="bothSides"/>
            <wp:docPr id="1754703370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03370" name="Imagen 1" descr="Logotipo, nombre de la empres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028">
        <w:rPr>
          <w:noProof/>
        </w:rPr>
        <w:drawing>
          <wp:anchor distT="0" distB="0" distL="114300" distR="114300" simplePos="0" relativeHeight="251658242" behindDoc="0" locked="0" layoutInCell="1" allowOverlap="1" wp14:anchorId="306C3624" wp14:editId="1F57F383">
            <wp:simplePos x="0" y="0"/>
            <wp:positionH relativeFrom="page">
              <wp:posOffset>-15240</wp:posOffset>
            </wp:positionH>
            <wp:positionV relativeFrom="page">
              <wp:posOffset>13970</wp:posOffset>
            </wp:positionV>
            <wp:extent cx="1703705" cy="190500"/>
            <wp:effectExtent l="0" t="0" r="0" b="0"/>
            <wp:wrapSquare wrapText="bothSides"/>
            <wp:docPr id="1072343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4367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1" t="2703" r="6358" b="8108"/>
                    <a:stretch/>
                  </pic:blipFill>
                  <pic:spPr bwMode="auto">
                    <a:xfrm>
                      <a:off x="0" y="0"/>
                      <a:ext cx="1703705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028">
        <w:rPr>
          <w:noProof/>
        </w:rPr>
        <w:drawing>
          <wp:anchor distT="0" distB="0" distL="114300" distR="114300" simplePos="0" relativeHeight="251658241" behindDoc="0" locked="0" layoutInCell="1" allowOverlap="1" wp14:anchorId="0C23C217" wp14:editId="159DADB2">
            <wp:simplePos x="0" y="0"/>
            <wp:positionH relativeFrom="page">
              <wp:posOffset>5975985</wp:posOffset>
            </wp:positionH>
            <wp:positionV relativeFrom="page">
              <wp:posOffset>13970</wp:posOffset>
            </wp:positionV>
            <wp:extent cx="1569085" cy="200025"/>
            <wp:effectExtent l="0" t="0" r="0" b="9525"/>
            <wp:wrapSquare wrapText="bothSides"/>
            <wp:docPr id="57516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4367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1" t="2703" r="6358" b="8108"/>
                    <a:stretch/>
                  </pic:blipFill>
                  <pic:spPr bwMode="auto">
                    <a:xfrm rot="10800000">
                      <a:off x="0" y="0"/>
                      <a:ext cx="1569085" cy="20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744">
        <w:rPr>
          <w:rFonts w:ascii="Arial" w:hAnsi="Arial" w:cs="Arial"/>
          <w:b/>
          <w:bCs/>
        </w:rPr>
        <w:tab/>
      </w:r>
    </w:p>
    <w:p w14:paraId="0EE715CF" w14:textId="77777777" w:rsidR="00F451E9" w:rsidRPr="00313FD3" w:rsidRDefault="00F451E9" w:rsidP="00ED2AF1">
      <w:pPr>
        <w:tabs>
          <w:tab w:val="center" w:pos="4545"/>
        </w:tabs>
        <w:ind w:left="-15" w:right="30"/>
        <w:jc w:val="center"/>
        <w:rPr>
          <w:rFonts w:ascii="Arial" w:hAnsi="Arial" w:cs="Arial"/>
          <w:b/>
          <w:bCs/>
          <w:sz w:val="20"/>
          <w:szCs w:val="20"/>
        </w:rPr>
      </w:pPr>
    </w:p>
    <w:p w14:paraId="523C6045" w14:textId="64B2C990" w:rsidR="00D340AF" w:rsidRPr="001E6A6C" w:rsidRDefault="00F451E9" w:rsidP="00F451E9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</w:rPr>
      </w:pPr>
      <w:r w:rsidRPr="001E6A6C">
        <w:rPr>
          <w:rFonts w:asciiTheme="minorHAnsi" w:hAnsiTheme="minorHAnsi" w:cstheme="minorHAnsi"/>
          <w:b/>
          <w:lang w:val="es-EC"/>
        </w:rPr>
        <w:t xml:space="preserve">1. </w:t>
      </w:r>
      <w:r w:rsidR="00313FD3" w:rsidRPr="001E6A6C">
        <w:rPr>
          <w:rFonts w:asciiTheme="minorHAnsi" w:hAnsiTheme="minorHAnsi" w:cstheme="minorHAnsi"/>
          <w:b/>
          <w:lang w:val="es-EC"/>
        </w:rPr>
        <w:t>DATOS PERSONALES</w:t>
      </w:r>
      <w:r w:rsidRPr="001E6A6C">
        <w:rPr>
          <w:rFonts w:asciiTheme="minorHAnsi" w:hAnsiTheme="minorHAnsi" w:cstheme="minorHAnsi"/>
          <w:b/>
          <w:lang w:val="es-EC"/>
        </w:rPr>
        <w:t xml:space="preserve">:      </w:t>
      </w:r>
      <w:r w:rsidR="00C526ED" w:rsidRPr="001E6A6C">
        <w:rPr>
          <w:rFonts w:asciiTheme="minorHAnsi" w:hAnsiTheme="minorHAnsi" w:cstheme="minorHAnsi"/>
          <w:b/>
        </w:rPr>
        <w:t xml:space="preserve"> </w:t>
      </w:r>
    </w:p>
    <w:p w14:paraId="71460823" w14:textId="77777777" w:rsidR="00D340AF" w:rsidRPr="00313FD3" w:rsidRDefault="00D340AF" w:rsidP="00A265EE">
      <w:pPr>
        <w:tabs>
          <w:tab w:val="left" w:pos="3119"/>
          <w:tab w:val="center" w:pos="4545"/>
        </w:tabs>
        <w:ind w:right="30"/>
        <w:rPr>
          <w:rFonts w:ascii="Arial" w:hAnsi="Arial" w:cs="Arial"/>
          <w:b/>
          <w:bCs/>
          <w:sz w:val="20"/>
          <w:szCs w:val="20"/>
          <w:lang w:val="es-EC"/>
        </w:rPr>
      </w:pPr>
    </w:p>
    <w:tbl>
      <w:tblPr>
        <w:tblStyle w:val="Tablaconcuadrcula6concolores-nfasis5"/>
        <w:tblpPr w:leftFromText="141" w:rightFromText="141" w:vertAnchor="text" w:horzAnchor="margin" w:tblpY="89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D340AF" w:rsidRPr="00723F90" w14:paraId="171B0848" w14:textId="77777777" w:rsidTr="1E0D8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D9E2F3" w:themeColor="accent1" w:themeTint="33"/>
            </w:tcBorders>
            <w:vAlign w:val="center"/>
          </w:tcPr>
          <w:p w14:paraId="26B31516" w14:textId="77777777" w:rsidR="00D340AF" w:rsidRPr="00723F90" w:rsidRDefault="00D340AF" w:rsidP="005149B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Nombres y apellidos completos:</w:t>
            </w:r>
          </w:p>
        </w:tc>
        <w:tc>
          <w:tcPr>
            <w:tcW w:w="7088" w:type="dxa"/>
            <w:tcBorders>
              <w:bottom w:val="single" w:sz="4" w:space="0" w:color="D9E2F3" w:themeColor="accent1" w:themeTint="33"/>
            </w:tcBorders>
            <w:vAlign w:val="center"/>
          </w:tcPr>
          <w:p w14:paraId="3F3CB5E6" w14:textId="0B1FD907" w:rsidR="00D340AF" w:rsidRPr="00723F90" w:rsidRDefault="00D340AF" w:rsidP="0009577B">
            <w:pPr>
              <w:ind w:right="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 w:val="0"/>
                <w:color w:val="auto"/>
                <w:sz w:val="22"/>
                <w:szCs w:val="22"/>
                <w:lang w:val="es-EC"/>
              </w:rPr>
            </w:pPr>
          </w:p>
        </w:tc>
      </w:tr>
      <w:tr w:rsidR="00AE162A" w:rsidRPr="00723F90" w14:paraId="5D987C22" w14:textId="77777777" w:rsidTr="1E0D8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D9E2F3" w:themeColor="accent1" w:themeTint="33"/>
            </w:tcBorders>
            <w:vAlign w:val="center"/>
          </w:tcPr>
          <w:p w14:paraId="1EB5E601" w14:textId="765D64C5" w:rsidR="00AE162A" w:rsidRPr="00723F90" w:rsidRDefault="00AE162A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Cargo al que aplica:</w:t>
            </w:r>
          </w:p>
        </w:tc>
        <w:tc>
          <w:tcPr>
            <w:tcW w:w="7088" w:type="dxa"/>
            <w:tcBorders>
              <w:top w:val="single" w:sz="4" w:space="0" w:color="D9E2F3" w:themeColor="accent1" w:themeTint="33"/>
            </w:tcBorders>
            <w:vAlign w:val="center"/>
          </w:tcPr>
          <w:p w14:paraId="434588A8" w14:textId="0DA26A75" w:rsidR="00AE162A" w:rsidRPr="00723F90" w:rsidRDefault="00AE162A" w:rsidP="1E0D8C17">
            <w:pPr>
              <w:tabs>
                <w:tab w:val="center" w:pos="4545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color w:val="auto"/>
                <w:sz w:val="22"/>
                <w:szCs w:val="22"/>
                <w:lang w:val="es-EC"/>
              </w:rPr>
            </w:pPr>
          </w:p>
        </w:tc>
      </w:tr>
      <w:tr w:rsidR="00235F77" w:rsidRPr="00723F90" w14:paraId="3CCE18B5" w14:textId="77777777" w:rsidTr="1E0D8C17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D9E2F3" w:themeColor="accent1" w:themeTint="33"/>
            </w:tcBorders>
            <w:vAlign w:val="center"/>
          </w:tcPr>
          <w:p w14:paraId="188B6BF0" w14:textId="30E4884B" w:rsidR="00235F77" w:rsidRPr="00723F90" w:rsidRDefault="00910970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Título Obtenido:</w:t>
            </w:r>
          </w:p>
        </w:tc>
        <w:tc>
          <w:tcPr>
            <w:tcW w:w="7088" w:type="dxa"/>
            <w:tcBorders>
              <w:top w:val="single" w:sz="4" w:space="0" w:color="D9E2F3" w:themeColor="accent1" w:themeTint="33"/>
            </w:tcBorders>
            <w:vAlign w:val="center"/>
          </w:tcPr>
          <w:p w14:paraId="37B884DE" w14:textId="2721E77C" w:rsidR="00235F77" w:rsidRPr="00723F90" w:rsidRDefault="00235F77" w:rsidP="00723F90">
            <w:pPr>
              <w:tabs>
                <w:tab w:val="center" w:pos="4545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910970" w:rsidRPr="00723F90" w14:paraId="28E11AA6" w14:textId="77777777" w:rsidTr="1E0D8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D9E2F3" w:themeColor="accent1" w:themeTint="33"/>
            </w:tcBorders>
            <w:vAlign w:val="center"/>
          </w:tcPr>
          <w:p w14:paraId="2FAF6945" w14:textId="75E2826F" w:rsidR="00910970" w:rsidRPr="00723F90" w:rsidRDefault="00910970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Universidad:</w:t>
            </w:r>
          </w:p>
        </w:tc>
        <w:tc>
          <w:tcPr>
            <w:tcW w:w="7088" w:type="dxa"/>
            <w:tcBorders>
              <w:top w:val="single" w:sz="4" w:space="0" w:color="D9E2F3" w:themeColor="accent1" w:themeTint="33"/>
            </w:tcBorders>
            <w:vAlign w:val="center"/>
          </w:tcPr>
          <w:p w14:paraId="77664139" w14:textId="0B1DC4BE" w:rsidR="00910970" w:rsidRPr="00723F90" w:rsidRDefault="00910970" w:rsidP="00723F90">
            <w:pPr>
              <w:tabs>
                <w:tab w:val="center" w:pos="4545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235F77" w:rsidRPr="00723F90" w14:paraId="44D48FF6" w14:textId="77777777" w:rsidTr="1E0D8C17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D9E2F3" w:themeColor="accent1" w:themeTint="33"/>
            </w:tcBorders>
            <w:vAlign w:val="center"/>
          </w:tcPr>
          <w:p w14:paraId="2F6A40DF" w14:textId="309BB1F4" w:rsidR="00235F77" w:rsidRPr="00723F90" w:rsidRDefault="00235F77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País y ciudad de residencia:</w:t>
            </w:r>
          </w:p>
        </w:tc>
        <w:tc>
          <w:tcPr>
            <w:tcW w:w="7088" w:type="dxa"/>
            <w:tcBorders>
              <w:top w:val="single" w:sz="4" w:space="0" w:color="D9E2F3" w:themeColor="accent1" w:themeTint="33"/>
            </w:tcBorders>
            <w:vAlign w:val="center"/>
          </w:tcPr>
          <w:p w14:paraId="1A478561" w14:textId="757DB0E5" w:rsidR="00235F77" w:rsidRPr="00723F90" w:rsidRDefault="00235F77" w:rsidP="00723F90">
            <w:pPr>
              <w:tabs>
                <w:tab w:val="center" w:pos="4545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0022CA" w:rsidRPr="00723F90" w14:paraId="1B699A6C" w14:textId="77777777" w:rsidTr="1E0D8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F8BF6F2" w14:textId="4B99047F" w:rsidR="000022CA" w:rsidRPr="00723F90" w:rsidRDefault="000022CA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Correo electrónico:</w:t>
            </w:r>
          </w:p>
        </w:tc>
        <w:tc>
          <w:tcPr>
            <w:tcW w:w="7088" w:type="dxa"/>
            <w:vAlign w:val="center"/>
          </w:tcPr>
          <w:p w14:paraId="478D8665" w14:textId="62DDEEE9" w:rsidR="000022CA" w:rsidRPr="00723F90" w:rsidRDefault="000022CA" w:rsidP="00723F90">
            <w:pPr>
              <w:tabs>
                <w:tab w:val="center" w:pos="4545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0022CA" w:rsidRPr="00723F90" w14:paraId="79F88406" w14:textId="77777777" w:rsidTr="1E0D8C1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57874AA" w14:textId="484E5587" w:rsidR="000022CA" w:rsidRPr="00723F90" w:rsidRDefault="000022CA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 xml:space="preserve">Número de </w:t>
            </w:r>
            <w:r w:rsidR="00C922B0"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cédula:</w:t>
            </w:r>
          </w:p>
        </w:tc>
        <w:tc>
          <w:tcPr>
            <w:tcW w:w="7088" w:type="dxa"/>
            <w:vAlign w:val="center"/>
          </w:tcPr>
          <w:p w14:paraId="49205F65" w14:textId="501FB682" w:rsidR="000022CA" w:rsidRPr="00723F90" w:rsidRDefault="000022CA" w:rsidP="00723F90">
            <w:pPr>
              <w:tabs>
                <w:tab w:val="center" w:pos="4545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C922B0" w:rsidRPr="00723F90" w14:paraId="3E328859" w14:textId="77777777" w:rsidTr="1E0D8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4186D0" w14:textId="4F72E00E" w:rsidR="00C922B0" w:rsidRPr="00723F90" w:rsidRDefault="00C922B0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Número de teléfono:</w:t>
            </w:r>
          </w:p>
        </w:tc>
        <w:tc>
          <w:tcPr>
            <w:tcW w:w="7088" w:type="dxa"/>
            <w:vAlign w:val="center"/>
          </w:tcPr>
          <w:p w14:paraId="72DDB340" w14:textId="30C576B1" w:rsidR="00C922B0" w:rsidRPr="00723F90" w:rsidRDefault="00C922B0" w:rsidP="00723F90">
            <w:pPr>
              <w:tabs>
                <w:tab w:val="center" w:pos="4545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C922B0" w:rsidRPr="00723F90" w14:paraId="57999CDD" w14:textId="77777777" w:rsidTr="1E0D8C17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A0880C" w14:textId="0033EA46" w:rsidR="00C922B0" w:rsidRPr="00723F90" w:rsidRDefault="00C922B0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Dirección Domiciliaria:</w:t>
            </w:r>
          </w:p>
        </w:tc>
        <w:tc>
          <w:tcPr>
            <w:tcW w:w="7088" w:type="dxa"/>
            <w:vAlign w:val="center"/>
          </w:tcPr>
          <w:p w14:paraId="0A9029A0" w14:textId="11359753" w:rsidR="00C922B0" w:rsidRPr="00723F90" w:rsidRDefault="00C922B0" w:rsidP="00723F90">
            <w:pPr>
              <w:tabs>
                <w:tab w:val="center" w:pos="4545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C922B0" w:rsidRPr="00723F90" w14:paraId="4738DA6D" w14:textId="77777777" w:rsidTr="1E0D8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E62F9EA" w14:textId="62AF24D1" w:rsidR="00C922B0" w:rsidRPr="00723F90" w:rsidRDefault="00C922B0" w:rsidP="00614FB3">
            <w:pPr>
              <w:tabs>
                <w:tab w:val="center" w:pos="4545"/>
              </w:tabs>
              <w:ind w:right="30"/>
              <w:jc w:val="both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Dirección GPS:</w:t>
            </w:r>
          </w:p>
        </w:tc>
        <w:tc>
          <w:tcPr>
            <w:tcW w:w="7088" w:type="dxa"/>
            <w:vAlign w:val="center"/>
          </w:tcPr>
          <w:p w14:paraId="561A3A3B" w14:textId="199BC726" w:rsidR="00C922B0" w:rsidRPr="00723F90" w:rsidRDefault="00C922B0" w:rsidP="00723F90">
            <w:pPr>
              <w:tabs>
                <w:tab w:val="center" w:pos="4545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</w:tbl>
    <w:p w14:paraId="2E0A8DD7" w14:textId="77777777" w:rsidR="00D340AF" w:rsidRPr="00313FD3" w:rsidRDefault="00D340AF" w:rsidP="005346C8">
      <w:pPr>
        <w:tabs>
          <w:tab w:val="left" w:pos="552"/>
        </w:tabs>
        <w:ind w:right="30"/>
        <w:jc w:val="both"/>
        <w:rPr>
          <w:rFonts w:ascii="Arial" w:hAnsi="Arial" w:cs="Arial"/>
          <w:b/>
          <w:sz w:val="20"/>
          <w:szCs w:val="20"/>
        </w:rPr>
      </w:pPr>
    </w:p>
    <w:p w14:paraId="65F04F37" w14:textId="784E66A9" w:rsidR="006F7B0D" w:rsidRDefault="00AE162A" w:rsidP="00AE162A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  <w:r w:rsidRPr="001E6A6C">
        <w:rPr>
          <w:rFonts w:asciiTheme="minorHAnsi" w:hAnsiTheme="minorHAnsi" w:cstheme="minorHAnsi"/>
          <w:b/>
          <w:lang w:val="es-EC"/>
        </w:rPr>
        <w:t>2</w:t>
      </w:r>
      <w:r w:rsidR="00A97F55" w:rsidRPr="001E6A6C">
        <w:rPr>
          <w:rFonts w:asciiTheme="minorHAnsi" w:hAnsiTheme="minorHAnsi" w:cstheme="minorHAnsi"/>
          <w:b/>
          <w:lang w:val="es-EC"/>
        </w:rPr>
        <w:t xml:space="preserve">. </w:t>
      </w:r>
      <w:r w:rsidR="00313FD3" w:rsidRPr="001E6A6C">
        <w:rPr>
          <w:rFonts w:asciiTheme="minorHAnsi" w:hAnsiTheme="minorHAnsi" w:cstheme="minorHAnsi"/>
          <w:b/>
          <w:lang w:val="es-EC"/>
        </w:rPr>
        <w:t>EXPERIENCIA RELEVANTE</w:t>
      </w:r>
      <w:r w:rsidR="00A97F55" w:rsidRPr="001E6A6C">
        <w:rPr>
          <w:rFonts w:asciiTheme="minorHAnsi" w:hAnsiTheme="minorHAnsi" w:cstheme="minorHAnsi"/>
          <w:b/>
          <w:lang w:val="es-EC"/>
        </w:rPr>
        <w:t xml:space="preserve">: </w:t>
      </w:r>
    </w:p>
    <w:p w14:paraId="05508BB7" w14:textId="77777777" w:rsidR="0052533F" w:rsidRDefault="0052533F" w:rsidP="00A97F55">
      <w:pPr>
        <w:tabs>
          <w:tab w:val="left" w:pos="-858"/>
          <w:tab w:val="left" w:pos="426"/>
        </w:tabs>
        <w:ind w:right="30"/>
        <w:jc w:val="both"/>
        <w:rPr>
          <w:rFonts w:ascii="Arial" w:hAnsi="Arial" w:cs="Arial"/>
          <w:i/>
          <w:iCs/>
          <w:sz w:val="20"/>
          <w:szCs w:val="20"/>
        </w:rPr>
      </w:pPr>
    </w:p>
    <w:tbl>
      <w:tblPr>
        <w:tblStyle w:val="Tablaconcuadrcula6concolores-nfasis5"/>
        <w:tblW w:w="9370" w:type="dxa"/>
        <w:tblLook w:val="04A0" w:firstRow="1" w:lastRow="0" w:firstColumn="1" w:lastColumn="0" w:noHBand="0" w:noVBand="1"/>
      </w:tblPr>
      <w:tblGrid>
        <w:gridCol w:w="2830"/>
        <w:gridCol w:w="6540"/>
      </w:tblGrid>
      <w:tr w:rsidR="00B666EF" w:rsidRPr="00C1144E" w14:paraId="4B022FA2" w14:textId="77777777" w:rsidTr="0072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bottom w:val="single" w:sz="4" w:space="0" w:color="BDD6EE"/>
            </w:tcBorders>
            <w:vAlign w:val="center"/>
          </w:tcPr>
          <w:p w14:paraId="61F1F330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114A7F39" w14:textId="584DF696" w:rsidR="00B666EF" w:rsidRPr="00C1144E" w:rsidRDefault="00815EBE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 xml:space="preserve">Nombre </w:t>
            </w:r>
            <w:r w:rsidR="00B666EF"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de la empresa:</w:t>
            </w:r>
          </w:p>
          <w:p w14:paraId="2296C80C" w14:textId="42BE98AB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tcBorders>
              <w:bottom w:val="single" w:sz="4" w:space="0" w:color="BDD6EE"/>
            </w:tcBorders>
            <w:vAlign w:val="center"/>
          </w:tcPr>
          <w:p w14:paraId="25618AC4" w14:textId="55A3F5F4" w:rsidR="00B666EF" w:rsidRPr="00CE2B03" w:rsidRDefault="00B666EF" w:rsidP="00723F90">
            <w:pPr>
              <w:tabs>
                <w:tab w:val="left" w:pos="-858"/>
                <w:tab w:val="left" w:pos="426"/>
              </w:tabs>
              <w:ind w:right="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b w:val="0"/>
                <w:bCs w:val="0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B666EF" w:rsidRPr="00C1144E" w14:paraId="5C59283A" w14:textId="77777777" w:rsidTr="007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BDD6EE"/>
            </w:tcBorders>
            <w:vAlign w:val="center"/>
          </w:tcPr>
          <w:p w14:paraId="74207B28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265F41AF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Cargo:</w:t>
            </w:r>
          </w:p>
          <w:p w14:paraId="2DEA43E0" w14:textId="78FBEF83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tcBorders>
              <w:top w:val="single" w:sz="4" w:space="0" w:color="BDD6EE"/>
            </w:tcBorders>
            <w:vAlign w:val="center"/>
          </w:tcPr>
          <w:p w14:paraId="7210DD22" w14:textId="7E08BE21" w:rsidR="00B666EF" w:rsidRPr="00CE2B03" w:rsidRDefault="00B666EF" w:rsidP="00723F90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B666EF" w:rsidRPr="00C1144E" w14:paraId="06BA3FAA" w14:textId="77777777" w:rsidTr="00723F90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5EC16D6B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37DF0492" w14:textId="2A537522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Fecha de ingreso:</w:t>
            </w:r>
          </w:p>
          <w:p w14:paraId="636931DA" w14:textId="1EB71435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254561BA" w14:textId="0802E6FF" w:rsidR="00B666EF" w:rsidRPr="00CE2B03" w:rsidRDefault="00B666EF" w:rsidP="00723F90">
            <w:pPr>
              <w:tabs>
                <w:tab w:val="left" w:pos="-858"/>
                <w:tab w:val="left" w:pos="426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B666EF" w:rsidRPr="00C1144E" w14:paraId="5FDD8312" w14:textId="77777777" w:rsidTr="007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9DB4949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79864C22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Fecha de salida:</w:t>
            </w:r>
          </w:p>
          <w:p w14:paraId="322905E5" w14:textId="1161A3F3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67837C63" w14:textId="660F043F" w:rsidR="00B666EF" w:rsidRPr="00CE2B03" w:rsidRDefault="00B666EF" w:rsidP="00723F90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B666EF" w:rsidRPr="00C1144E" w14:paraId="28D2504F" w14:textId="77777777" w:rsidTr="00723F90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5FD6FE1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6A3FB15A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Principales Funciones:</w:t>
            </w:r>
          </w:p>
          <w:p w14:paraId="0F7E1F2A" w14:textId="3023BC59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100DAFD8" w14:textId="61B649B8" w:rsidR="00B666EF" w:rsidRPr="00CE2B03" w:rsidRDefault="00B666EF" w:rsidP="00723F90">
            <w:pPr>
              <w:tabs>
                <w:tab w:val="left" w:pos="-858"/>
                <w:tab w:val="left" w:pos="426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B666EF" w:rsidRPr="0075225E" w14:paraId="4A7D317D" w14:textId="77777777" w:rsidTr="007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5DB26A1A" w14:textId="77777777" w:rsidR="00B666EF" w:rsidRPr="00C1144E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65F63730" w14:textId="30A24173" w:rsidR="00B666EF" w:rsidRPr="00045AF3" w:rsidRDefault="00B666EF" w:rsidP="00723F90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Lenguaje o Herramientas de Programación utilizados:</w:t>
            </w:r>
          </w:p>
        </w:tc>
        <w:tc>
          <w:tcPr>
            <w:tcW w:w="6540" w:type="dxa"/>
            <w:vAlign w:val="center"/>
          </w:tcPr>
          <w:p w14:paraId="0C02A116" w14:textId="26F995A3" w:rsidR="00B666EF" w:rsidRPr="00CE2B03" w:rsidRDefault="00B666EF" w:rsidP="00723F90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n-US"/>
              </w:rPr>
            </w:pPr>
          </w:p>
        </w:tc>
      </w:tr>
    </w:tbl>
    <w:p w14:paraId="7887C018" w14:textId="77777777" w:rsidR="00487DA0" w:rsidRPr="0075225E" w:rsidRDefault="00487DA0" w:rsidP="00A97F55">
      <w:pPr>
        <w:tabs>
          <w:tab w:val="left" w:pos="-858"/>
          <w:tab w:val="left" w:pos="426"/>
        </w:tabs>
        <w:ind w:right="3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5BA66E19" w14:textId="77777777" w:rsidR="00723F90" w:rsidRDefault="00723F90" w:rsidP="00A97F55">
      <w:pPr>
        <w:tabs>
          <w:tab w:val="left" w:pos="-858"/>
          <w:tab w:val="left" w:pos="426"/>
        </w:tabs>
        <w:ind w:right="3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tbl>
      <w:tblPr>
        <w:tblStyle w:val="Tablaconcuadrcula6concolores-nfasis5"/>
        <w:tblW w:w="9370" w:type="dxa"/>
        <w:tblLook w:val="04A0" w:firstRow="1" w:lastRow="0" w:firstColumn="1" w:lastColumn="0" w:noHBand="0" w:noVBand="1"/>
      </w:tblPr>
      <w:tblGrid>
        <w:gridCol w:w="2830"/>
        <w:gridCol w:w="6540"/>
      </w:tblGrid>
      <w:tr w:rsidR="00116F0D" w:rsidRPr="00C1144E" w14:paraId="57D091CE" w14:textId="77777777" w:rsidTr="007F6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bottom w:val="single" w:sz="4" w:space="0" w:color="BDD6EE"/>
            </w:tcBorders>
            <w:vAlign w:val="center"/>
          </w:tcPr>
          <w:p w14:paraId="30D2A1E7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1B99E852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Nombre de la empresa:</w:t>
            </w:r>
          </w:p>
          <w:p w14:paraId="7A725D9D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tcBorders>
              <w:bottom w:val="single" w:sz="4" w:space="0" w:color="BDD6EE"/>
            </w:tcBorders>
            <w:vAlign w:val="center"/>
          </w:tcPr>
          <w:p w14:paraId="107E4959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b w:val="0"/>
                <w:bCs w:val="0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30430CCA" w14:textId="77777777" w:rsidTr="007F6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BDD6EE"/>
            </w:tcBorders>
            <w:vAlign w:val="center"/>
          </w:tcPr>
          <w:p w14:paraId="777667B2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14750C08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Cargo:</w:t>
            </w:r>
          </w:p>
          <w:p w14:paraId="695B45D4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tcBorders>
              <w:top w:val="single" w:sz="4" w:space="0" w:color="BDD6EE"/>
            </w:tcBorders>
            <w:vAlign w:val="center"/>
          </w:tcPr>
          <w:p w14:paraId="6D92B552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0E5AC748" w14:textId="77777777" w:rsidTr="007F6E4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74E80EB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39B4818D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Fecha de ingreso:</w:t>
            </w:r>
          </w:p>
          <w:p w14:paraId="5CDAD151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519CFB1F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350E0BA4" w14:textId="77777777" w:rsidTr="007F6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4B9BC1AA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31616C8D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Fecha de salida:</w:t>
            </w:r>
          </w:p>
          <w:p w14:paraId="018E363E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47C393E8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205354EA" w14:textId="77777777" w:rsidTr="007F6E4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6E16825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40653DEA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Principales Funciones:</w:t>
            </w:r>
          </w:p>
          <w:p w14:paraId="07051832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697DF600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75225E" w14:paraId="19E2D166" w14:textId="77777777" w:rsidTr="007F6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7ED529A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26869D43" w14:textId="77777777" w:rsidR="00116F0D" w:rsidRPr="00045AF3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Lenguaje o Herramientas de Programación utilizados:</w:t>
            </w:r>
          </w:p>
        </w:tc>
        <w:tc>
          <w:tcPr>
            <w:tcW w:w="6540" w:type="dxa"/>
            <w:vAlign w:val="center"/>
          </w:tcPr>
          <w:p w14:paraId="154BD97A" w14:textId="77777777" w:rsidR="00116F0D" w:rsidRPr="0009577B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</w:tbl>
    <w:p w14:paraId="4CA089E3" w14:textId="77777777" w:rsidR="008F14AA" w:rsidRPr="0009577B" w:rsidRDefault="008F14AA" w:rsidP="00A97F55">
      <w:pPr>
        <w:tabs>
          <w:tab w:val="left" w:pos="-858"/>
          <w:tab w:val="left" w:pos="426"/>
        </w:tabs>
        <w:ind w:right="30"/>
        <w:jc w:val="both"/>
        <w:rPr>
          <w:rFonts w:ascii="Arial" w:hAnsi="Arial" w:cs="Arial"/>
          <w:i/>
          <w:iCs/>
          <w:sz w:val="20"/>
          <w:szCs w:val="20"/>
          <w:lang w:val="es-EC"/>
        </w:rPr>
      </w:pPr>
    </w:p>
    <w:tbl>
      <w:tblPr>
        <w:tblStyle w:val="Tablaconcuadrcula6concolores-nfasis5"/>
        <w:tblW w:w="9370" w:type="dxa"/>
        <w:tblLook w:val="04A0" w:firstRow="1" w:lastRow="0" w:firstColumn="1" w:lastColumn="0" w:noHBand="0" w:noVBand="1"/>
      </w:tblPr>
      <w:tblGrid>
        <w:gridCol w:w="2830"/>
        <w:gridCol w:w="6540"/>
      </w:tblGrid>
      <w:tr w:rsidR="00116F0D" w:rsidRPr="00C1144E" w14:paraId="685BBAB6" w14:textId="77777777" w:rsidTr="007F6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bottom w:val="single" w:sz="4" w:space="0" w:color="BDD6EE"/>
            </w:tcBorders>
            <w:vAlign w:val="center"/>
          </w:tcPr>
          <w:p w14:paraId="7E8A3196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169D3B69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Nombre de la empresa:</w:t>
            </w:r>
          </w:p>
          <w:p w14:paraId="28FCDE9F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tcBorders>
              <w:bottom w:val="single" w:sz="4" w:space="0" w:color="BDD6EE"/>
            </w:tcBorders>
            <w:vAlign w:val="center"/>
          </w:tcPr>
          <w:p w14:paraId="07F54B70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b w:val="0"/>
                <w:bCs w:val="0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05E18174" w14:textId="77777777" w:rsidTr="007F6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BDD6EE"/>
            </w:tcBorders>
            <w:vAlign w:val="center"/>
          </w:tcPr>
          <w:p w14:paraId="2216CCB5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5FB80781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Cargo:</w:t>
            </w:r>
          </w:p>
          <w:p w14:paraId="3204D234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tcBorders>
              <w:top w:val="single" w:sz="4" w:space="0" w:color="BDD6EE"/>
            </w:tcBorders>
            <w:vAlign w:val="center"/>
          </w:tcPr>
          <w:p w14:paraId="7E00F5C5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78A7D706" w14:textId="77777777" w:rsidTr="007F6E4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372FEE6C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44DA7050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Fecha de ingreso:</w:t>
            </w:r>
          </w:p>
          <w:p w14:paraId="0B13870E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0730DD56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5863819B" w14:textId="77777777" w:rsidTr="007F6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59F0F684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0C2E112E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Fecha de salida:</w:t>
            </w:r>
          </w:p>
          <w:p w14:paraId="5E55C26A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1B1038E6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C1144E" w14:paraId="5A1EDFEA" w14:textId="77777777" w:rsidTr="007F6E4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C6FFE08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6F717A3B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Principales Funciones:</w:t>
            </w:r>
          </w:p>
          <w:p w14:paraId="6F6B170D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6540" w:type="dxa"/>
            <w:vAlign w:val="center"/>
          </w:tcPr>
          <w:p w14:paraId="7A604408" w14:textId="77777777" w:rsidR="00116F0D" w:rsidRPr="00CE2B03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  <w:tr w:rsidR="00116F0D" w:rsidRPr="0075225E" w14:paraId="3B0C8D14" w14:textId="77777777" w:rsidTr="007F6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D80FB55" w14:textId="77777777" w:rsidR="00116F0D" w:rsidRPr="00C1144E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</w:p>
          <w:p w14:paraId="0836D83B" w14:textId="77777777" w:rsidR="00116F0D" w:rsidRPr="00045AF3" w:rsidRDefault="00116F0D" w:rsidP="007F6E4E">
            <w:pPr>
              <w:tabs>
                <w:tab w:val="center" w:pos="4545"/>
              </w:tabs>
              <w:ind w:right="30"/>
              <w:rPr>
                <w:rFonts w:ascii="Cambria" w:hAnsi="Cambria" w:cs="Times New Roman"/>
                <w:b w:val="0"/>
                <w:bCs w:val="0"/>
                <w:i/>
                <w:iCs/>
                <w:color w:val="auto"/>
                <w:sz w:val="22"/>
                <w:szCs w:val="22"/>
                <w:lang w:val="es-EC"/>
              </w:rPr>
            </w:pPr>
            <w:r w:rsidRPr="00C1144E">
              <w:rPr>
                <w:rFonts w:ascii="Cambria" w:hAnsi="Cambria" w:cs="Times New Roman"/>
                <w:i/>
                <w:iCs/>
                <w:color w:val="auto"/>
                <w:sz w:val="22"/>
                <w:szCs w:val="22"/>
                <w:lang w:val="es-EC"/>
              </w:rPr>
              <w:t>Lenguaje o Herramientas de Programación utilizados:</w:t>
            </w:r>
          </w:p>
        </w:tc>
        <w:tc>
          <w:tcPr>
            <w:tcW w:w="6540" w:type="dxa"/>
            <w:vAlign w:val="center"/>
          </w:tcPr>
          <w:p w14:paraId="3B11F5B9" w14:textId="77777777" w:rsidR="00116F0D" w:rsidRPr="0009577B" w:rsidRDefault="00116F0D" w:rsidP="007F6E4E">
            <w:pPr>
              <w:tabs>
                <w:tab w:val="left" w:pos="-858"/>
                <w:tab w:val="left" w:pos="426"/>
              </w:tabs>
              <w:ind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theme="minorHAnsi"/>
                <w:color w:val="262626" w:themeColor="text1" w:themeTint="D9"/>
                <w:sz w:val="22"/>
                <w:szCs w:val="22"/>
                <w:lang w:val="es-EC"/>
              </w:rPr>
            </w:pPr>
          </w:p>
        </w:tc>
      </w:tr>
    </w:tbl>
    <w:p w14:paraId="771F1589" w14:textId="77777777" w:rsidR="00116F0D" w:rsidRPr="0009577B" w:rsidRDefault="00116F0D" w:rsidP="00A97F55">
      <w:pPr>
        <w:tabs>
          <w:tab w:val="left" w:pos="-858"/>
          <w:tab w:val="left" w:pos="426"/>
        </w:tabs>
        <w:ind w:right="30"/>
        <w:jc w:val="both"/>
        <w:rPr>
          <w:rFonts w:ascii="Arial" w:hAnsi="Arial" w:cs="Arial"/>
          <w:i/>
          <w:iCs/>
          <w:sz w:val="20"/>
          <w:szCs w:val="20"/>
          <w:lang w:val="es-EC"/>
        </w:rPr>
      </w:pPr>
    </w:p>
    <w:p w14:paraId="558041CD" w14:textId="77777777" w:rsidR="008F14AA" w:rsidRPr="0009577B" w:rsidRDefault="008F14AA" w:rsidP="00A97F55">
      <w:pPr>
        <w:tabs>
          <w:tab w:val="left" w:pos="-858"/>
          <w:tab w:val="left" w:pos="426"/>
        </w:tabs>
        <w:ind w:right="30"/>
        <w:jc w:val="both"/>
        <w:rPr>
          <w:rFonts w:ascii="Arial" w:hAnsi="Arial" w:cs="Arial"/>
          <w:i/>
          <w:iCs/>
          <w:sz w:val="20"/>
          <w:szCs w:val="20"/>
          <w:lang w:val="es-EC"/>
        </w:rPr>
      </w:pPr>
    </w:p>
    <w:p w14:paraId="22A607B6" w14:textId="77777777" w:rsidR="00B93B77" w:rsidRPr="0009577B" w:rsidRDefault="00B93B77" w:rsidP="009168AC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524B7BF0" w14:textId="0B0C645C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3BAF926D" w14:textId="0B6BA8AF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1F4F43AB" w14:textId="6BA9519A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3C00DAF9" w14:textId="07BE80DD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7B88DC1A" w14:textId="447D29D5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011E1711" w14:textId="3154FAE9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183C5E09" w14:textId="087E11A9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04A24747" w14:textId="5A3D52CD" w:rsidR="1E0D8C17" w:rsidRPr="0009577B" w:rsidRDefault="1E0D8C17" w:rsidP="1E0D8C17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71EE98ED" w14:textId="4D71C5A2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28B71704" w14:textId="3C4873F6" w:rsidR="69D98EA9" w:rsidRPr="0009577B" w:rsidRDefault="69D98EA9" w:rsidP="69D98EA9">
      <w:pPr>
        <w:ind w:right="30"/>
        <w:rPr>
          <w:rFonts w:ascii="Arial" w:hAnsi="Arial" w:cs="Arial"/>
          <w:sz w:val="20"/>
          <w:szCs w:val="20"/>
          <w:lang w:val="es-EC"/>
        </w:rPr>
      </w:pPr>
    </w:p>
    <w:p w14:paraId="00057263" w14:textId="2145786A" w:rsidR="00C922B0" w:rsidRDefault="002E33C4" w:rsidP="00CE2B03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  <w:r w:rsidRPr="002E33C4">
        <w:rPr>
          <w:rFonts w:asciiTheme="minorHAnsi" w:hAnsiTheme="minorHAnsi" w:cstheme="minorHAnsi"/>
          <w:b/>
          <w:lang w:val="es-EC"/>
        </w:rPr>
        <w:t xml:space="preserve">3. CONOCIMIENTOS TÉCNICOS </w:t>
      </w:r>
    </w:p>
    <w:p w14:paraId="16E01155" w14:textId="77777777" w:rsidR="003039F4" w:rsidRDefault="003039F4" w:rsidP="00CE2B03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</w:p>
    <w:p w14:paraId="4AFF82E7" w14:textId="308CE2FE" w:rsidR="003039F4" w:rsidRDefault="00B158D8" w:rsidP="00CE2B03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  <w:r>
        <w:rPr>
          <w:rFonts w:asciiTheme="minorHAnsi" w:hAnsiTheme="minorHAnsi" w:cstheme="minorHAnsi"/>
          <w:b/>
          <w:highlight w:val="yellow"/>
          <w:lang w:val="es-EC"/>
        </w:rPr>
        <w:t xml:space="preserve">ENLISTA LAS </w:t>
      </w:r>
      <w:r w:rsidR="003039F4" w:rsidRPr="003039F4">
        <w:rPr>
          <w:rFonts w:asciiTheme="minorHAnsi" w:hAnsiTheme="minorHAnsi" w:cstheme="minorHAnsi"/>
          <w:b/>
          <w:highlight w:val="yellow"/>
          <w:lang w:val="es-EC"/>
        </w:rPr>
        <w:t>HERRAMIENTAS, PROGRAMAS, LENGUAJES, ENTRE OTROS</w:t>
      </w:r>
    </w:p>
    <w:p w14:paraId="3EFDA5D2" w14:textId="77777777" w:rsidR="003039F4" w:rsidRPr="002E33C4" w:rsidRDefault="003039F4" w:rsidP="00CE2B03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</w:p>
    <w:p w14:paraId="3F366AF2" w14:textId="77777777" w:rsidR="00076734" w:rsidRPr="003039F4" w:rsidRDefault="00076734" w:rsidP="003039F4">
      <w:pPr>
        <w:pStyle w:val="Prrafodelista"/>
        <w:numPr>
          <w:ilvl w:val="0"/>
          <w:numId w:val="38"/>
        </w:numPr>
        <w:spacing w:line="360" w:lineRule="auto"/>
        <w:ind w:right="30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14:paraId="57B01C09" w14:textId="77777777" w:rsidR="00D703BA" w:rsidRDefault="00D703BA" w:rsidP="00CF57C4">
      <w:pPr>
        <w:tabs>
          <w:tab w:val="left" w:pos="552"/>
        </w:tabs>
        <w:ind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p w14:paraId="4F81D6EE" w14:textId="24064367" w:rsidR="00076734" w:rsidRDefault="00723F90" w:rsidP="00912904">
      <w:pPr>
        <w:tabs>
          <w:tab w:val="center" w:pos="4545"/>
        </w:tabs>
        <w:ind w:left="-15" w:right="30"/>
        <w:rPr>
          <w:rFonts w:ascii="Arial" w:hAnsi="Arial" w:cs="Arial"/>
          <w:b/>
          <w:sz w:val="20"/>
          <w:szCs w:val="20"/>
          <w:lang w:val="es-EC"/>
        </w:rPr>
      </w:pPr>
      <w:r>
        <w:rPr>
          <w:rFonts w:asciiTheme="minorHAnsi" w:hAnsiTheme="minorHAnsi" w:cstheme="minorHAnsi"/>
          <w:b/>
          <w:lang w:val="es-EC"/>
        </w:rPr>
        <w:t>4</w:t>
      </w:r>
      <w:r w:rsidR="00D703BA" w:rsidRPr="00D703BA">
        <w:rPr>
          <w:rFonts w:asciiTheme="minorHAnsi" w:hAnsiTheme="minorHAnsi" w:cstheme="minorHAnsi"/>
          <w:b/>
          <w:lang w:val="es-EC"/>
        </w:rPr>
        <w:t>.</w:t>
      </w:r>
      <w:r w:rsidR="00D703BA" w:rsidRPr="00D703BA">
        <w:rPr>
          <w:rFonts w:ascii="Arial" w:hAnsi="Arial" w:cs="Arial"/>
          <w:b/>
          <w:sz w:val="20"/>
          <w:szCs w:val="20"/>
          <w:lang w:val="es-EC"/>
        </w:rPr>
        <w:t xml:space="preserve"> </w:t>
      </w:r>
      <w:r w:rsidR="00D703BA" w:rsidRPr="00D703BA">
        <w:rPr>
          <w:rFonts w:asciiTheme="minorHAnsi" w:hAnsiTheme="minorHAnsi" w:cstheme="minorHAnsi"/>
          <w:b/>
          <w:lang w:val="es-EC"/>
        </w:rPr>
        <w:t>HABILIDADES</w:t>
      </w:r>
      <w:r w:rsidR="00D703BA" w:rsidRPr="00D703BA">
        <w:rPr>
          <w:rFonts w:ascii="Arial" w:hAnsi="Arial" w:cs="Arial"/>
          <w:b/>
          <w:sz w:val="20"/>
          <w:szCs w:val="20"/>
          <w:lang w:val="es-EC"/>
        </w:rPr>
        <w:t xml:space="preserve"> </w:t>
      </w:r>
    </w:p>
    <w:p w14:paraId="3B431422" w14:textId="77777777" w:rsidR="008F14AA" w:rsidRPr="0066190D" w:rsidRDefault="008F14AA" w:rsidP="00912904">
      <w:pPr>
        <w:tabs>
          <w:tab w:val="center" w:pos="4545"/>
        </w:tabs>
        <w:ind w:left="-15" w:right="30"/>
        <w:rPr>
          <w:rFonts w:ascii="Arial" w:hAnsi="Arial" w:cs="Arial"/>
          <w:bCs/>
          <w:sz w:val="20"/>
          <w:szCs w:val="20"/>
          <w:lang w:val="es-EC"/>
        </w:rPr>
      </w:pPr>
    </w:p>
    <w:p w14:paraId="0BBD57E4" w14:textId="77777777" w:rsidR="00912904" w:rsidRPr="00116F0D" w:rsidRDefault="00912904" w:rsidP="00116F0D">
      <w:pPr>
        <w:pStyle w:val="Prrafodelista"/>
        <w:numPr>
          <w:ilvl w:val="0"/>
          <w:numId w:val="38"/>
        </w:numPr>
        <w:tabs>
          <w:tab w:val="left" w:pos="552"/>
        </w:tabs>
        <w:spacing w:line="360" w:lineRule="auto"/>
        <w:ind w:right="30"/>
        <w:jc w:val="both"/>
        <w:rPr>
          <w:rFonts w:ascii="Cambria" w:hAnsi="Cambria" w:cs="Arial"/>
          <w:bCs/>
          <w:sz w:val="22"/>
          <w:szCs w:val="22"/>
          <w:lang w:val="es-EC"/>
        </w:rPr>
      </w:pPr>
    </w:p>
    <w:p w14:paraId="494CACD9" w14:textId="0AD469D4" w:rsidR="002E33C4" w:rsidRPr="002E33C4" w:rsidRDefault="00723F90" w:rsidP="002E33C4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  <w:r>
        <w:rPr>
          <w:rFonts w:asciiTheme="minorHAnsi" w:hAnsiTheme="minorHAnsi" w:cstheme="minorHAnsi"/>
          <w:b/>
          <w:lang w:val="es-EC"/>
        </w:rPr>
        <w:t>5</w:t>
      </w:r>
      <w:r w:rsidR="002E33C4" w:rsidRPr="002E33C4">
        <w:rPr>
          <w:rFonts w:asciiTheme="minorHAnsi" w:hAnsiTheme="minorHAnsi" w:cstheme="minorHAnsi"/>
          <w:b/>
          <w:lang w:val="es-EC"/>
        </w:rPr>
        <w:t>. CURSOS Y CERTIFICACIONES:</w:t>
      </w:r>
    </w:p>
    <w:p w14:paraId="1D8FCA7D" w14:textId="77777777" w:rsidR="002E33C4" w:rsidRDefault="002E33C4" w:rsidP="002E33C4">
      <w:pPr>
        <w:tabs>
          <w:tab w:val="left" w:pos="552"/>
        </w:tabs>
        <w:ind w:left="-15"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tbl>
      <w:tblPr>
        <w:tblStyle w:val="Tablaconcuadrcula6concolores-nfasis5"/>
        <w:tblW w:w="9521" w:type="dxa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1"/>
      </w:tblGrid>
      <w:tr w:rsidR="002E33C4" w14:paraId="37FE4A20" w14:textId="77777777" w:rsidTr="0072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tcBorders>
              <w:bottom w:val="single" w:sz="4" w:space="0" w:color="BDD6EE"/>
            </w:tcBorders>
            <w:vAlign w:val="center"/>
          </w:tcPr>
          <w:p w14:paraId="3057E618" w14:textId="77777777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Institución</w:t>
            </w:r>
          </w:p>
        </w:tc>
        <w:tc>
          <w:tcPr>
            <w:tcW w:w="2380" w:type="dxa"/>
            <w:tcBorders>
              <w:bottom w:val="single" w:sz="4" w:space="0" w:color="BDD6EE"/>
            </w:tcBorders>
            <w:vAlign w:val="center"/>
          </w:tcPr>
          <w:p w14:paraId="3722E18A" w14:textId="77777777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Nombre del curso</w:t>
            </w:r>
          </w:p>
        </w:tc>
        <w:tc>
          <w:tcPr>
            <w:tcW w:w="2380" w:type="dxa"/>
            <w:tcBorders>
              <w:bottom w:val="single" w:sz="4" w:space="0" w:color="BDD6EE"/>
            </w:tcBorders>
            <w:vAlign w:val="center"/>
          </w:tcPr>
          <w:p w14:paraId="50333529" w14:textId="77777777" w:rsidR="002E33C4" w:rsidRPr="00723F90" w:rsidRDefault="002E33C4" w:rsidP="00723F90">
            <w:pPr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Inicio</w:t>
            </w:r>
          </w:p>
          <w:p w14:paraId="578B516A" w14:textId="77777777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Mes - Año</w:t>
            </w:r>
          </w:p>
        </w:tc>
        <w:tc>
          <w:tcPr>
            <w:tcW w:w="2381" w:type="dxa"/>
            <w:tcBorders>
              <w:bottom w:val="single" w:sz="4" w:space="0" w:color="BDD6EE"/>
            </w:tcBorders>
            <w:vAlign w:val="center"/>
          </w:tcPr>
          <w:p w14:paraId="16BF4273" w14:textId="77777777" w:rsidR="002E33C4" w:rsidRPr="00723F90" w:rsidRDefault="002E33C4" w:rsidP="00723F90">
            <w:pPr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Finalización</w:t>
            </w:r>
          </w:p>
          <w:p w14:paraId="426501AE" w14:textId="77777777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723F90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Mes - Año</w:t>
            </w:r>
          </w:p>
        </w:tc>
      </w:tr>
      <w:tr w:rsidR="002E33C4" w14:paraId="5C6731D1" w14:textId="77777777" w:rsidTr="00116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316E8644" w14:textId="1BB97FF5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rPr>
                <w:rFonts w:ascii="Cambria" w:hAnsi="Cambria" w:cs="Arial"/>
                <w:b w:val="0"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2380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7821B3F8" w14:textId="366EAD06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2380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4002260F" w14:textId="4EF0A2E9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2381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2D7AD5C2" w14:textId="00A6956C" w:rsidR="002E33C4" w:rsidRPr="00723F90" w:rsidRDefault="002E33C4" w:rsidP="00723F90">
            <w:pPr>
              <w:tabs>
                <w:tab w:val="left" w:pos="552"/>
              </w:tabs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116F0D" w14:paraId="389F0B43" w14:textId="77777777" w:rsidTr="00723F90">
        <w:trPr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tcBorders>
              <w:top w:val="single" w:sz="4" w:space="0" w:color="BDD6EE"/>
            </w:tcBorders>
            <w:vAlign w:val="center"/>
          </w:tcPr>
          <w:p w14:paraId="3E3577F7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rPr>
                <w:rFonts w:ascii="Cambria" w:hAnsi="Cambria" w:cs="Arial"/>
                <w:b w:val="0"/>
                <w:sz w:val="22"/>
                <w:szCs w:val="22"/>
                <w:lang w:val="es-EC"/>
              </w:rPr>
            </w:pPr>
          </w:p>
        </w:tc>
        <w:tc>
          <w:tcPr>
            <w:tcW w:w="2380" w:type="dxa"/>
            <w:tcBorders>
              <w:top w:val="single" w:sz="4" w:space="0" w:color="BDD6EE"/>
            </w:tcBorders>
            <w:vAlign w:val="center"/>
          </w:tcPr>
          <w:p w14:paraId="2448089D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2380" w:type="dxa"/>
            <w:tcBorders>
              <w:top w:val="single" w:sz="4" w:space="0" w:color="BDD6EE"/>
            </w:tcBorders>
            <w:vAlign w:val="center"/>
          </w:tcPr>
          <w:p w14:paraId="7A7F2641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2381" w:type="dxa"/>
            <w:tcBorders>
              <w:top w:val="single" w:sz="4" w:space="0" w:color="BDD6EE"/>
            </w:tcBorders>
            <w:vAlign w:val="center"/>
          </w:tcPr>
          <w:p w14:paraId="7AEB86CB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</w:tr>
      <w:tr w:rsidR="00116F0D" w14:paraId="770C5CAB" w14:textId="77777777" w:rsidTr="007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tcBorders>
              <w:top w:val="single" w:sz="4" w:space="0" w:color="BDD6EE"/>
            </w:tcBorders>
            <w:vAlign w:val="center"/>
          </w:tcPr>
          <w:p w14:paraId="578857CE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rPr>
                <w:rFonts w:ascii="Cambria" w:hAnsi="Cambria" w:cs="Arial"/>
                <w:b w:val="0"/>
                <w:sz w:val="22"/>
                <w:szCs w:val="22"/>
                <w:lang w:val="es-EC"/>
              </w:rPr>
            </w:pPr>
          </w:p>
        </w:tc>
        <w:tc>
          <w:tcPr>
            <w:tcW w:w="2380" w:type="dxa"/>
            <w:tcBorders>
              <w:top w:val="single" w:sz="4" w:space="0" w:color="BDD6EE"/>
            </w:tcBorders>
            <w:vAlign w:val="center"/>
          </w:tcPr>
          <w:p w14:paraId="249D5626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2380" w:type="dxa"/>
            <w:tcBorders>
              <w:top w:val="single" w:sz="4" w:space="0" w:color="BDD6EE"/>
            </w:tcBorders>
            <w:vAlign w:val="center"/>
          </w:tcPr>
          <w:p w14:paraId="42FEC140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2381" w:type="dxa"/>
            <w:tcBorders>
              <w:top w:val="single" w:sz="4" w:space="0" w:color="BDD6EE"/>
            </w:tcBorders>
            <w:vAlign w:val="center"/>
          </w:tcPr>
          <w:p w14:paraId="42489F19" w14:textId="77777777" w:rsidR="00116F0D" w:rsidRPr="00723F90" w:rsidRDefault="00116F0D" w:rsidP="00723F90">
            <w:pPr>
              <w:tabs>
                <w:tab w:val="left" w:pos="552"/>
              </w:tabs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</w:tr>
    </w:tbl>
    <w:p w14:paraId="133E02FE" w14:textId="77777777" w:rsidR="00076734" w:rsidRDefault="00076734" w:rsidP="00AE162A">
      <w:pPr>
        <w:tabs>
          <w:tab w:val="left" w:pos="552"/>
        </w:tabs>
        <w:ind w:left="-15"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p w14:paraId="2D3137D5" w14:textId="7BABD445" w:rsidR="002E33C4" w:rsidRPr="002E33C4" w:rsidRDefault="00723F90" w:rsidP="00723F90">
      <w:pPr>
        <w:tabs>
          <w:tab w:val="center" w:pos="4545"/>
        </w:tabs>
        <w:ind w:left="-15" w:right="30"/>
        <w:rPr>
          <w:rFonts w:asciiTheme="minorHAnsi" w:hAnsiTheme="minorHAnsi" w:cstheme="minorHAnsi"/>
          <w:b/>
          <w:lang w:val="es-EC"/>
        </w:rPr>
      </w:pPr>
      <w:r>
        <w:rPr>
          <w:rFonts w:asciiTheme="minorHAnsi" w:hAnsiTheme="minorHAnsi" w:cstheme="minorHAnsi"/>
          <w:b/>
          <w:lang w:val="es-EC"/>
        </w:rPr>
        <w:t>6</w:t>
      </w:r>
      <w:r w:rsidR="002E33C4" w:rsidRPr="002E33C4">
        <w:rPr>
          <w:rFonts w:asciiTheme="minorHAnsi" w:hAnsiTheme="minorHAnsi" w:cstheme="minorHAnsi"/>
          <w:b/>
          <w:lang w:val="es-EC"/>
        </w:rPr>
        <w:t xml:space="preserve">. </w:t>
      </w:r>
      <w:r w:rsidR="002E33C4">
        <w:rPr>
          <w:rFonts w:asciiTheme="minorHAnsi" w:hAnsiTheme="minorHAnsi" w:cstheme="minorHAnsi"/>
          <w:b/>
          <w:lang w:val="es-EC"/>
        </w:rPr>
        <w:t>PROYECTOS</w:t>
      </w:r>
    </w:p>
    <w:p w14:paraId="5437AF0F" w14:textId="77777777" w:rsidR="002E33C4" w:rsidRDefault="002E33C4" w:rsidP="002E33C4">
      <w:pPr>
        <w:tabs>
          <w:tab w:val="left" w:pos="552"/>
        </w:tabs>
        <w:ind w:left="-15"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tbl>
      <w:tblPr>
        <w:tblStyle w:val="Tablaconcuadrcula6concolores-nfasis5"/>
        <w:tblW w:w="9519" w:type="dxa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9D2908" w14:paraId="691ADACF" w14:textId="77777777" w:rsidTr="009D2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bottom w:val="single" w:sz="4" w:space="0" w:color="BDD6EE"/>
            </w:tcBorders>
            <w:vAlign w:val="center"/>
          </w:tcPr>
          <w:p w14:paraId="7743B3A1" w14:textId="0060361E" w:rsidR="009D2908" w:rsidRPr="00D714A2" w:rsidRDefault="009D2908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D714A2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Tema</w:t>
            </w:r>
          </w:p>
        </w:tc>
        <w:tc>
          <w:tcPr>
            <w:tcW w:w="3173" w:type="dxa"/>
            <w:tcBorders>
              <w:bottom w:val="single" w:sz="4" w:space="0" w:color="BDD6EE"/>
            </w:tcBorders>
            <w:vAlign w:val="center"/>
          </w:tcPr>
          <w:p w14:paraId="7B4F17E1" w14:textId="1D792A2B" w:rsidR="009D2908" w:rsidRPr="00D714A2" w:rsidRDefault="009D2908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D714A2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Explicación</w:t>
            </w:r>
          </w:p>
        </w:tc>
        <w:tc>
          <w:tcPr>
            <w:tcW w:w="3173" w:type="dxa"/>
            <w:tcBorders>
              <w:bottom w:val="single" w:sz="4" w:space="0" w:color="BDD6EE"/>
            </w:tcBorders>
            <w:vAlign w:val="center"/>
          </w:tcPr>
          <w:p w14:paraId="454E1CFE" w14:textId="59039001" w:rsidR="009D2908" w:rsidRPr="00D714A2" w:rsidRDefault="009D2908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</w:pPr>
            <w:r w:rsidRPr="00D714A2">
              <w:rPr>
                <w:rFonts w:ascii="Cambria" w:hAnsi="Cambria" w:cs="Times New Roman"/>
                <w:i/>
                <w:iCs/>
                <w:color w:val="262626" w:themeColor="text1" w:themeTint="D9"/>
                <w:sz w:val="22"/>
                <w:szCs w:val="22"/>
                <w:lang w:val="es-EC"/>
              </w:rPr>
              <w:t>Herramientas Utilizadas</w:t>
            </w:r>
          </w:p>
        </w:tc>
      </w:tr>
      <w:tr w:rsidR="009D2908" w14:paraId="686E58A6" w14:textId="77777777" w:rsidTr="00116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46492F50" w14:textId="11BEFC5F" w:rsidR="009D2908" w:rsidRPr="00D714A2" w:rsidRDefault="009D2908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rPr>
                <w:rFonts w:ascii="Cambria" w:hAnsi="Cambria" w:cs="Arial"/>
                <w:b w:val="0"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00A8E110" w14:textId="666156FD" w:rsidR="009D2908" w:rsidRPr="00D714A2" w:rsidRDefault="009D2908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  <w:bottom w:val="single" w:sz="4" w:space="0" w:color="BDD6EE"/>
            </w:tcBorders>
            <w:vAlign w:val="center"/>
          </w:tcPr>
          <w:p w14:paraId="69CEE3D9" w14:textId="3F530678" w:rsidR="009D2908" w:rsidRPr="00D714A2" w:rsidRDefault="009D2908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color w:val="auto"/>
                <w:sz w:val="22"/>
                <w:szCs w:val="22"/>
                <w:lang w:val="es-EC"/>
              </w:rPr>
            </w:pPr>
          </w:p>
        </w:tc>
      </w:tr>
      <w:tr w:rsidR="00116F0D" w14:paraId="42D940C6" w14:textId="77777777" w:rsidTr="00723F90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DD6EE"/>
            </w:tcBorders>
            <w:vAlign w:val="center"/>
          </w:tcPr>
          <w:p w14:paraId="648F38FA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rPr>
                <w:rFonts w:ascii="Cambria" w:hAnsi="Cambria" w:cs="Arial"/>
                <w:b w:val="0"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</w:tcBorders>
            <w:vAlign w:val="center"/>
          </w:tcPr>
          <w:p w14:paraId="6589CD86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</w:tcBorders>
            <w:vAlign w:val="center"/>
          </w:tcPr>
          <w:p w14:paraId="729E6D6F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</w:tr>
      <w:tr w:rsidR="00116F0D" w14:paraId="29133173" w14:textId="77777777" w:rsidTr="007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DD6EE"/>
            </w:tcBorders>
            <w:vAlign w:val="center"/>
          </w:tcPr>
          <w:p w14:paraId="285E66B9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rPr>
                <w:rFonts w:ascii="Cambria" w:hAnsi="Cambria" w:cs="Arial"/>
                <w:b w:val="0"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</w:tcBorders>
            <w:vAlign w:val="center"/>
          </w:tcPr>
          <w:p w14:paraId="4897949C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</w:tcBorders>
            <w:vAlign w:val="center"/>
          </w:tcPr>
          <w:p w14:paraId="7A2CF07F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</w:tr>
      <w:tr w:rsidR="00116F0D" w14:paraId="277C40B5" w14:textId="77777777" w:rsidTr="00723F90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single" w:sz="4" w:space="0" w:color="BDD6EE"/>
            </w:tcBorders>
            <w:vAlign w:val="center"/>
          </w:tcPr>
          <w:p w14:paraId="4036AF18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rPr>
                <w:rFonts w:ascii="Cambria" w:hAnsi="Cambria" w:cs="Arial"/>
                <w:b w:val="0"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</w:tcBorders>
            <w:vAlign w:val="center"/>
          </w:tcPr>
          <w:p w14:paraId="0CE7F2AE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  <w:tc>
          <w:tcPr>
            <w:tcW w:w="3173" w:type="dxa"/>
            <w:tcBorders>
              <w:top w:val="single" w:sz="4" w:space="0" w:color="BDD6EE"/>
            </w:tcBorders>
            <w:vAlign w:val="center"/>
          </w:tcPr>
          <w:p w14:paraId="3955B136" w14:textId="77777777" w:rsidR="00116F0D" w:rsidRPr="00D714A2" w:rsidRDefault="00116F0D" w:rsidP="00D714A2">
            <w:pPr>
              <w:tabs>
                <w:tab w:val="left" w:pos="552"/>
              </w:tabs>
              <w:spacing w:line="360" w:lineRule="auto"/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Arial"/>
                <w:bCs/>
                <w:sz w:val="22"/>
                <w:szCs w:val="22"/>
                <w:lang w:val="es-EC"/>
              </w:rPr>
            </w:pPr>
          </w:p>
        </w:tc>
      </w:tr>
    </w:tbl>
    <w:p w14:paraId="3C874A11" w14:textId="77777777" w:rsidR="002E33C4" w:rsidRPr="003E2E9C" w:rsidRDefault="002E33C4" w:rsidP="00AE162A">
      <w:pPr>
        <w:tabs>
          <w:tab w:val="left" w:pos="552"/>
        </w:tabs>
        <w:ind w:left="-15"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p w14:paraId="519449DD" w14:textId="77777777" w:rsidR="009D2908" w:rsidRPr="003E2E9C" w:rsidRDefault="009D2908" w:rsidP="00AE162A">
      <w:pPr>
        <w:tabs>
          <w:tab w:val="left" w:pos="552"/>
        </w:tabs>
        <w:ind w:left="-15"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p w14:paraId="4E3CEB66" w14:textId="77777777" w:rsidR="009D2908" w:rsidRPr="003E2E9C" w:rsidRDefault="009D2908" w:rsidP="00AE162A">
      <w:pPr>
        <w:tabs>
          <w:tab w:val="left" w:pos="552"/>
        </w:tabs>
        <w:ind w:left="-15" w:right="30"/>
        <w:jc w:val="both"/>
        <w:rPr>
          <w:rFonts w:ascii="Arial" w:hAnsi="Arial" w:cs="Arial"/>
          <w:b/>
          <w:sz w:val="20"/>
          <w:szCs w:val="20"/>
          <w:lang w:val="es-EC"/>
        </w:rPr>
      </w:pPr>
    </w:p>
    <w:p w14:paraId="51FD4B2E" w14:textId="77777777" w:rsidR="00AE162A" w:rsidRPr="003E2E9C" w:rsidRDefault="00AE162A" w:rsidP="00C922B0">
      <w:pPr>
        <w:spacing w:line="360" w:lineRule="auto"/>
        <w:ind w:right="30"/>
        <w:jc w:val="both"/>
        <w:rPr>
          <w:rFonts w:ascii="Arial" w:hAnsi="Arial" w:cs="Arial"/>
          <w:b/>
          <w:bCs/>
          <w:sz w:val="20"/>
          <w:szCs w:val="20"/>
          <w:lang w:val="es-EC"/>
        </w:rPr>
      </w:pPr>
    </w:p>
    <w:sectPr w:rsidR="00AE162A" w:rsidRPr="003E2E9C" w:rsidSect="00B871C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7"/>
      <w:pgMar w:top="1417" w:right="1701" w:bottom="1417" w:left="1701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0AB9C" w14:textId="77777777" w:rsidR="000F6832" w:rsidRDefault="000F6832">
      <w:r>
        <w:separator/>
      </w:r>
    </w:p>
  </w:endnote>
  <w:endnote w:type="continuationSeparator" w:id="0">
    <w:p w14:paraId="14FCDF24" w14:textId="77777777" w:rsidR="000F6832" w:rsidRDefault="000F6832">
      <w:r>
        <w:continuationSeparator/>
      </w:r>
    </w:p>
  </w:endnote>
  <w:endnote w:type="continuationNotice" w:id="1">
    <w:p w14:paraId="2B75F3A4" w14:textId="77777777" w:rsidR="000F6832" w:rsidRDefault="000F6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B613" w14:textId="77777777" w:rsidR="00FF30B4" w:rsidRDefault="00FF3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C368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35B72E45" w14:textId="77777777" w:rsidR="00FA7B32" w:rsidRDefault="00FA7B3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0E0BF" w14:textId="77777777" w:rsidR="00FF30B4" w:rsidRDefault="00FF30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3EA63" w14:textId="77777777" w:rsidR="000F6832" w:rsidRDefault="000F6832">
      <w:r>
        <w:separator/>
      </w:r>
    </w:p>
  </w:footnote>
  <w:footnote w:type="continuationSeparator" w:id="0">
    <w:p w14:paraId="155D43DD" w14:textId="77777777" w:rsidR="000F6832" w:rsidRDefault="000F6832">
      <w:r>
        <w:continuationSeparator/>
      </w:r>
    </w:p>
  </w:footnote>
  <w:footnote w:type="continuationNotice" w:id="1">
    <w:p w14:paraId="67F83651" w14:textId="77777777" w:rsidR="000F6832" w:rsidRDefault="000F6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98ED" w14:textId="77777777" w:rsidR="00FF30B4" w:rsidRDefault="00FF30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B371" w14:textId="0E85DC00" w:rsidR="00DA0930" w:rsidRPr="00C728D7" w:rsidRDefault="00DA0930" w:rsidP="00DA0930">
    <w:pPr>
      <w:pStyle w:val="Encabezado"/>
      <w:jc w:val="right"/>
      <w:rPr>
        <w:sz w:val="24"/>
        <w:szCs w:val="24"/>
        <w:lang w:val="es-ES"/>
      </w:rPr>
    </w:pPr>
  </w:p>
  <w:p w14:paraId="12FDDECE" w14:textId="75F3A7B8" w:rsidR="00DA0930" w:rsidRPr="00C728D7" w:rsidRDefault="00DA0930" w:rsidP="00DA0930">
    <w:pPr>
      <w:pStyle w:val="Encabezado"/>
      <w:jc w:val="right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4984F" w14:textId="77777777" w:rsidR="00FF30B4" w:rsidRDefault="00FF30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075146D"/>
    <w:multiLevelType w:val="hybridMultilevel"/>
    <w:tmpl w:val="BE7C234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9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3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5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3D9131B1"/>
    <w:multiLevelType w:val="hybridMultilevel"/>
    <w:tmpl w:val="4972F2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961333"/>
    <w:multiLevelType w:val="hybridMultilevel"/>
    <w:tmpl w:val="17FCA2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EB5C93"/>
    <w:multiLevelType w:val="hybridMultilevel"/>
    <w:tmpl w:val="7E8C531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2E2205"/>
    <w:multiLevelType w:val="hybridMultilevel"/>
    <w:tmpl w:val="A7224A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3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6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7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24"/>
  </w:num>
  <w:num w:numId="16">
    <w:abstractNumId w:val="16"/>
  </w:num>
  <w:num w:numId="17">
    <w:abstractNumId w:val="14"/>
  </w:num>
  <w:num w:numId="18">
    <w:abstractNumId w:val="34"/>
  </w:num>
  <w:num w:numId="19">
    <w:abstractNumId w:val="35"/>
  </w:num>
  <w:num w:numId="20">
    <w:abstractNumId w:val="19"/>
  </w:num>
  <w:num w:numId="21">
    <w:abstractNumId w:val="18"/>
  </w:num>
  <w:num w:numId="22">
    <w:abstractNumId w:val="33"/>
  </w:num>
  <w:num w:numId="23">
    <w:abstractNumId w:val="21"/>
  </w:num>
  <w:num w:numId="24">
    <w:abstractNumId w:val="28"/>
  </w:num>
  <w:num w:numId="25">
    <w:abstractNumId w:val="23"/>
  </w:num>
  <w:num w:numId="26">
    <w:abstractNumId w:val="20"/>
  </w:num>
  <w:num w:numId="27">
    <w:abstractNumId w:val="15"/>
  </w:num>
  <w:num w:numId="28">
    <w:abstractNumId w:val="37"/>
  </w:num>
  <w:num w:numId="29">
    <w:abstractNumId w:val="36"/>
  </w:num>
  <w:num w:numId="30">
    <w:abstractNumId w:val="32"/>
  </w:num>
  <w:num w:numId="31">
    <w:abstractNumId w:val="22"/>
  </w:num>
  <w:num w:numId="32">
    <w:abstractNumId w:val="26"/>
  </w:num>
  <w:num w:numId="33">
    <w:abstractNumId w:val="25"/>
  </w:num>
  <w:num w:numId="34">
    <w:abstractNumId w:val="31"/>
  </w:num>
  <w:num w:numId="35">
    <w:abstractNumId w:val="30"/>
  </w:num>
  <w:num w:numId="36">
    <w:abstractNumId w:val="17"/>
  </w:num>
  <w:num w:numId="37">
    <w:abstractNumId w:val="27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A3"/>
    <w:rsid w:val="000022CA"/>
    <w:rsid w:val="00010068"/>
    <w:rsid w:val="0001334E"/>
    <w:rsid w:val="00020271"/>
    <w:rsid w:val="00021535"/>
    <w:rsid w:val="00031429"/>
    <w:rsid w:val="000325B4"/>
    <w:rsid w:val="00034A3E"/>
    <w:rsid w:val="00035F7D"/>
    <w:rsid w:val="0004044F"/>
    <w:rsid w:val="000436F9"/>
    <w:rsid w:val="00045AF3"/>
    <w:rsid w:val="00045C46"/>
    <w:rsid w:val="000530D5"/>
    <w:rsid w:val="000559B7"/>
    <w:rsid w:val="00060687"/>
    <w:rsid w:val="000609D7"/>
    <w:rsid w:val="000613E1"/>
    <w:rsid w:val="00073CDB"/>
    <w:rsid w:val="00076734"/>
    <w:rsid w:val="000928A7"/>
    <w:rsid w:val="000954CF"/>
    <w:rsid w:val="0009577B"/>
    <w:rsid w:val="0009598B"/>
    <w:rsid w:val="00096C72"/>
    <w:rsid w:val="000A3292"/>
    <w:rsid w:val="000A364B"/>
    <w:rsid w:val="000A3D58"/>
    <w:rsid w:val="000B6AA1"/>
    <w:rsid w:val="000C0BCC"/>
    <w:rsid w:val="000C0BD2"/>
    <w:rsid w:val="000C1E84"/>
    <w:rsid w:val="000C453F"/>
    <w:rsid w:val="000E0082"/>
    <w:rsid w:val="000E2470"/>
    <w:rsid w:val="000E5744"/>
    <w:rsid w:val="000F04A1"/>
    <w:rsid w:val="000F2BB7"/>
    <w:rsid w:val="000F6832"/>
    <w:rsid w:val="000F763E"/>
    <w:rsid w:val="001024D4"/>
    <w:rsid w:val="00105058"/>
    <w:rsid w:val="001102CA"/>
    <w:rsid w:val="00111733"/>
    <w:rsid w:val="001158CF"/>
    <w:rsid w:val="0011644C"/>
    <w:rsid w:val="0011670D"/>
    <w:rsid w:val="00116A1D"/>
    <w:rsid w:val="00116F0D"/>
    <w:rsid w:val="00123519"/>
    <w:rsid w:val="00125DF9"/>
    <w:rsid w:val="001355F1"/>
    <w:rsid w:val="00136CE6"/>
    <w:rsid w:val="00145C68"/>
    <w:rsid w:val="001479AE"/>
    <w:rsid w:val="00147F7A"/>
    <w:rsid w:val="001504A6"/>
    <w:rsid w:val="001504F5"/>
    <w:rsid w:val="001536CC"/>
    <w:rsid w:val="0016034F"/>
    <w:rsid w:val="00163A6A"/>
    <w:rsid w:val="00163C5D"/>
    <w:rsid w:val="00164EC6"/>
    <w:rsid w:val="00172219"/>
    <w:rsid w:val="00173878"/>
    <w:rsid w:val="00176239"/>
    <w:rsid w:val="00176D7C"/>
    <w:rsid w:val="00177E71"/>
    <w:rsid w:val="00181ED6"/>
    <w:rsid w:val="00182D70"/>
    <w:rsid w:val="0018382D"/>
    <w:rsid w:val="00186C89"/>
    <w:rsid w:val="00193954"/>
    <w:rsid w:val="00194AE1"/>
    <w:rsid w:val="0019574A"/>
    <w:rsid w:val="00196DBC"/>
    <w:rsid w:val="001979AF"/>
    <w:rsid w:val="001A2F41"/>
    <w:rsid w:val="001A6969"/>
    <w:rsid w:val="001B7D5C"/>
    <w:rsid w:val="001C2B8E"/>
    <w:rsid w:val="001C4457"/>
    <w:rsid w:val="001D0C14"/>
    <w:rsid w:val="001D1D1E"/>
    <w:rsid w:val="001D5F62"/>
    <w:rsid w:val="001E2E1D"/>
    <w:rsid w:val="001E35F1"/>
    <w:rsid w:val="001E4174"/>
    <w:rsid w:val="001E65CC"/>
    <w:rsid w:val="001E6A6C"/>
    <w:rsid w:val="001F118E"/>
    <w:rsid w:val="001F263D"/>
    <w:rsid w:val="001F7533"/>
    <w:rsid w:val="00200F44"/>
    <w:rsid w:val="00201204"/>
    <w:rsid w:val="00203EE4"/>
    <w:rsid w:val="0020585A"/>
    <w:rsid w:val="00206D11"/>
    <w:rsid w:val="00210687"/>
    <w:rsid w:val="00210C09"/>
    <w:rsid w:val="00213788"/>
    <w:rsid w:val="0021601A"/>
    <w:rsid w:val="00217E7A"/>
    <w:rsid w:val="00222AD0"/>
    <w:rsid w:val="00224777"/>
    <w:rsid w:val="00225BD8"/>
    <w:rsid w:val="0023256D"/>
    <w:rsid w:val="00235F77"/>
    <w:rsid w:val="00243E01"/>
    <w:rsid w:val="002501E0"/>
    <w:rsid w:val="0025031C"/>
    <w:rsid w:val="0025056A"/>
    <w:rsid w:val="002520E8"/>
    <w:rsid w:val="002538F1"/>
    <w:rsid w:val="002569A3"/>
    <w:rsid w:val="002575D7"/>
    <w:rsid w:val="00260815"/>
    <w:rsid w:val="00260F70"/>
    <w:rsid w:val="00262014"/>
    <w:rsid w:val="00262DB3"/>
    <w:rsid w:val="0026435C"/>
    <w:rsid w:val="00273BDC"/>
    <w:rsid w:val="002829F6"/>
    <w:rsid w:val="002845C9"/>
    <w:rsid w:val="00286F93"/>
    <w:rsid w:val="00293619"/>
    <w:rsid w:val="002A6677"/>
    <w:rsid w:val="002B54CA"/>
    <w:rsid w:val="002B5692"/>
    <w:rsid w:val="002B5A62"/>
    <w:rsid w:val="002D1723"/>
    <w:rsid w:val="002D1A67"/>
    <w:rsid w:val="002D2D29"/>
    <w:rsid w:val="002E087B"/>
    <w:rsid w:val="002E1B9D"/>
    <w:rsid w:val="002E33C4"/>
    <w:rsid w:val="002E6ECF"/>
    <w:rsid w:val="002F3634"/>
    <w:rsid w:val="002F4C19"/>
    <w:rsid w:val="002F65AB"/>
    <w:rsid w:val="00300A21"/>
    <w:rsid w:val="00301373"/>
    <w:rsid w:val="003039F4"/>
    <w:rsid w:val="00303E7A"/>
    <w:rsid w:val="00311B17"/>
    <w:rsid w:val="00313FD3"/>
    <w:rsid w:val="00317232"/>
    <w:rsid w:val="00317693"/>
    <w:rsid w:val="00317CD7"/>
    <w:rsid w:val="00322014"/>
    <w:rsid w:val="00324F68"/>
    <w:rsid w:val="00327D64"/>
    <w:rsid w:val="00336156"/>
    <w:rsid w:val="00337B0D"/>
    <w:rsid w:val="003439D1"/>
    <w:rsid w:val="003455CC"/>
    <w:rsid w:val="00351FC4"/>
    <w:rsid w:val="00360CE2"/>
    <w:rsid w:val="00364A54"/>
    <w:rsid w:val="003654C5"/>
    <w:rsid w:val="0036770D"/>
    <w:rsid w:val="00373C17"/>
    <w:rsid w:val="00373DCD"/>
    <w:rsid w:val="00373FB1"/>
    <w:rsid w:val="0037562E"/>
    <w:rsid w:val="00377FE7"/>
    <w:rsid w:val="00380197"/>
    <w:rsid w:val="00382955"/>
    <w:rsid w:val="00382CF6"/>
    <w:rsid w:val="003833B9"/>
    <w:rsid w:val="00385FB1"/>
    <w:rsid w:val="00391839"/>
    <w:rsid w:val="0039363C"/>
    <w:rsid w:val="00397790"/>
    <w:rsid w:val="003A2072"/>
    <w:rsid w:val="003A7B3C"/>
    <w:rsid w:val="003A7C66"/>
    <w:rsid w:val="003B51EC"/>
    <w:rsid w:val="003B6141"/>
    <w:rsid w:val="003B6A42"/>
    <w:rsid w:val="003B7655"/>
    <w:rsid w:val="003C1218"/>
    <w:rsid w:val="003C2C99"/>
    <w:rsid w:val="003C7F99"/>
    <w:rsid w:val="003D017C"/>
    <w:rsid w:val="003D14A7"/>
    <w:rsid w:val="003D1D64"/>
    <w:rsid w:val="003D1E5D"/>
    <w:rsid w:val="003D3204"/>
    <w:rsid w:val="003D49E0"/>
    <w:rsid w:val="003D52F9"/>
    <w:rsid w:val="003D771D"/>
    <w:rsid w:val="003E199B"/>
    <w:rsid w:val="003E2E9C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37F2"/>
    <w:rsid w:val="00423ADA"/>
    <w:rsid w:val="00424FBC"/>
    <w:rsid w:val="00426A43"/>
    <w:rsid w:val="0043697A"/>
    <w:rsid w:val="00436B6F"/>
    <w:rsid w:val="004550EF"/>
    <w:rsid w:val="004614CA"/>
    <w:rsid w:val="004628B0"/>
    <w:rsid w:val="00464DA9"/>
    <w:rsid w:val="004673FE"/>
    <w:rsid w:val="00470285"/>
    <w:rsid w:val="00474BBD"/>
    <w:rsid w:val="00475580"/>
    <w:rsid w:val="004776FD"/>
    <w:rsid w:val="004822AA"/>
    <w:rsid w:val="004839DB"/>
    <w:rsid w:val="00487DA0"/>
    <w:rsid w:val="00491D53"/>
    <w:rsid w:val="00492429"/>
    <w:rsid w:val="00494F01"/>
    <w:rsid w:val="00495945"/>
    <w:rsid w:val="00496431"/>
    <w:rsid w:val="004A2A9F"/>
    <w:rsid w:val="004A4810"/>
    <w:rsid w:val="004B6FBE"/>
    <w:rsid w:val="004C04EE"/>
    <w:rsid w:val="004C0EAC"/>
    <w:rsid w:val="004C61B4"/>
    <w:rsid w:val="004C6C8C"/>
    <w:rsid w:val="004C6CCC"/>
    <w:rsid w:val="004D012A"/>
    <w:rsid w:val="004E20F0"/>
    <w:rsid w:val="004E3A4F"/>
    <w:rsid w:val="004F1AA7"/>
    <w:rsid w:val="004F557F"/>
    <w:rsid w:val="004F74B2"/>
    <w:rsid w:val="004F7E3E"/>
    <w:rsid w:val="005008F2"/>
    <w:rsid w:val="00502F03"/>
    <w:rsid w:val="00510142"/>
    <w:rsid w:val="005149BE"/>
    <w:rsid w:val="00520D69"/>
    <w:rsid w:val="005212A6"/>
    <w:rsid w:val="0052533F"/>
    <w:rsid w:val="005346C8"/>
    <w:rsid w:val="0053473E"/>
    <w:rsid w:val="00544B30"/>
    <w:rsid w:val="00552A90"/>
    <w:rsid w:val="00552B48"/>
    <w:rsid w:val="00554AC3"/>
    <w:rsid w:val="00555461"/>
    <w:rsid w:val="00565938"/>
    <w:rsid w:val="00566A41"/>
    <w:rsid w:val="0056730B"/>
    <w:rsid w:val="00570BA1"/>
    <w:rsid w:val="0059011D"/>
    <w:rsid w:val="00590B52"/>
    <w:rsid w:val="005921D7"/>
    <w:rsid w:val="00592579"/>
    <w:rsid w:val="0059326F"/>
    <w:rsid w:val="00597F88"/>
    <w:rsid w:val="005A3EA2"/>
    <w:rsid w:val="005A5094"/>
    <w:rsid w:val="005A5CC8"/>
    <w:rsid w:val="005B1C4C"/>
    <w:rsid w:val="005C2AF3"/>
    <w:rsid w:val="005D1AD7"/>
    <w:rsid w:val="005D275C"/>
    <w:rsid w:val="005D6D73"/>
    <w:rsid w:val="005E0DD3"/>
    <w:rsid w:val="005F1EAE"/>
    <w:rsid w:val="005F5B99"/>
    <w:rsid w:val="005F7C7D"/>
    <w:rsid w:val="006069C0"/>
    <w:rsid w:val="00610020"/>
    <w:rsid w:val="00611DDF"/>
    <w:rsid w:val="00613317"/>
    <w:rsid w:val="00614EBD"/>
    <w:rsid w:val="00614FB3"/>
    <w:rsid w:val="00616FFA"/>
    <w:rsid w:val="00625D4C"/>
    <w:rsid w:val="0063150D"/>
    <w:rsid w:val="00633EEB"/>
    <w:rsid w:val="006375CA"/>
    <w:rsid w:val="006445F7"/>
    <w:rsid w:val="00645E28"/>
    <w:rsid w:val="00646CDF"/>
    <w:rsid w:val="0065067E"/>
    <w:rsid w:val="006534F7"/>
    <w:rsid w:val="006618ED"/>
    <w:rsid w:val="0066190D"/>
    <w:rsid w:val="00664B3B"/>
    <w:rsid w:val="00667ECD"/>
    <w:rsid w:val="00667FF3"/>
    <w:rsid w:val="00670989"/>
    <w:rsid w:val="00670B4A"/>
    <w:rsid w:val="00674917"/>
    <w:rsid w:val="00674DA2"/>
    <w:rsid w:val="00682F3A"/>
    <w:rsid w:val="00685451"/>
    <w:rsid w:val="00686B2E"/>
    <w:rsid w:val="0068723F"/>
    <w:rsid w:val="006877C3"/>
    <w:rsid w:val="00693C55"/>
    <w:rsid w:val="006949CB"/>
    <w:rsid w:val="00694C16"/>
    <w:rsid w:val="0069724B"/>
    <w:rsid w:val="006A1CE5"/>
    <w:rsid w:val="006A2F4A"/>
    <w:rsid w:val="006B6B8E"/>
    <w:rsid w:val="006C1DE7"/>
    <w:rsid w:val="006C1F30"/>
    <w:rsid w:val="006C4C4D"/>
    <w:rsid w:val="006D07DD"/>
    <w:rsid w:val="006D2246"/>
    <w:rsid w:val="006D267B"/>
    <w:rsid w:val="006D4BC9"/>
    <w:rsid w:val="006D6846"/>
    <w:rsid w:val="006E3510"/>
    <w:rsid w:val="006F23B1"/>
    <w:rsid w:val="006F5304"/>
    <w:rsid w:val="006F7239"/>
    <w:rsid w:val="006F7B0D"/>
    <w:rsid w:val="00702B47"/>
    <w:rsid w:val="00702E7A"/>
    <w:rsid w:val="007079CC"/>
    <w:rsid w:val="0071091B"/>
    <w:rsid w:val="007112B3"/>
    <w:rsid w:val="00712528"/>
    <w:rsid w:val="007132C7"/>
    <w:rsid w:val="00715F77"/>
    <w:rsid w:val="0072113D"/>
    <w:rsid w:val="00723F90"/>
    <w:rsid w:val="0073494A"/>
    <w:rsid w:val="00734F01"/>
    <w:rsid w:val="0073754E"/>
    <w:rsid w:val="007402AF"/>
    <w:rsid w:val="00740306"/>
    <w:rsid w:val="00740857"/>
    <w:rsid w:val="007411DE"/>
    <w:rsid w:val="0075201B"/>
    <w:rsid w:val="0075225E"/>
    <w:rsid w:val="00761379"/>
    <w:rsid w:val="0076771E"/>
    <w:rsid w:val="00771432"/>
    <w:rsid w:val="00772C62"/>
    <w:rsid w:val="007774E1"/>
    <w:rsid w:val="0078145B"/>
    <w:rsid w:val="00781721"/>
    <w:rsid w:val="00783256"/>
    <w:rsid w:val="00787A83"/>
    <w:rsid w:val="00790727"/>
    <w:rsid w:val="00792208"/>
    <w:rsid w:val="0079275E"/>
    <w:rsid w:val="00793DC6"/>
    <w:rsid w:val="00795A17"/>
    <w:rsid w:val="007A044D"/>
    <w:rsid w:val="007A0CB7"/>
    <w:rsid w:val="007A4AE1"/>
    <w:rsid w:val="007A6743"/>
    <w:rsid w:val="007A6DE2"/>
    <w:rsid w:val="007B0817"/>
    <w:rsid w:val="007B1D3A"/>
    <w:rsid w:val="007B22BD"/>
    <w:rsid w:val="007B5204"/>
    <w:rsid w:val="007B5EA7"/>
    <w:rsid w:val="007B621A"/>
    <w:rsid w:val="007B7078"/>
    <w:rsid w:val="007C0FB1"/>
    <w:rsid w:val="007D06E9"/>
    <w:rsid w:val="007D5076"/>
    <w:rsid w:val="007D6249"/>
    <w:rsid w:val="007E4F99"/>
    <w:rsid w:val="007F0908"/>
    <w:rsid w:val="007F3E41"/>
    <w:rsid w:val="007F7744"/>
    <w:rsid w:val="007F7BCA"/>
    <w:rsid w:val="00804C39"/>
    <w:rsid w:val="0080557A"/>
    <w:rsid w:val="00806377"/>
    <w:rsid w:val="00811351"/>
    <w:rsid w:val="00812B8D"/>
    <w:rsid w:val="00815EBE"/>
    <w:rsid w:val="00822FEB"/>
    <w:rsid w:val="00823E7B"/>
    <w:rsid w:val="00826B9E"/>
    <w:rsid w:val="008342E0"/>
    <w:rsid w:val="00836A45"/>
    <w:rsid w:val="0083719E"/>
    <w:rsid w:val="00840C2B"/>
    <w:rsid w:val="00841488"/>
    <w:rsid w:val="00842C6F"/>
    <w:rsid w:val="00843741"/>
    <w:rsid w:val="00844CAE"/>
    <w:rsid w:val="00846028"/>
    <w:rsid w:val="008478DE"/>
    <w:rsid w:val="0084794C"/>
    <w:rsid w:val="008530C1"/>
    <w:rsid w:val="008548B1"/>
    <w:rsid w:val="00855AD8"/>
    <w:rsid w:val="0086118C"/>
    <w:rsid w:val="008654B3"/>
    <w:rsid w:val="00872572"/>
    <w:rsid w:val="00877FF2"/>
    <w:rsid w:val="00882FB3"/>
    <w:rsid w:val="008874E0"/>
    <w:rsid w:val="00895596"/>
    <w:rsid w:val="00895AD7"/>
    <w:rsid w:val="008A4F89"/>
    <w:rsid w:val="008C17C6"/>
    <w:rsid w:val="008C5D3B"/>
    <w:rsid w:val="008C63E5"/>
    <w:rsid w:val="008C6B5B"/>
    <w:rsid w:val="008D3975"/>
    <w:rsid w:val="008D490A"/>
    <w:rsid w:val="008E1553"/>
    <w:rsid w:val="008E1650"/>
    <w:rsid w:val="008E17D2"/>
    <w:rsid w:val="008E1923"/>
    <w:rsid w:val="008E1E45"/>
    <w:rsid w:val="008E3A77"/>
    <w:rsid w:val="008E6E97"/>
    <w:rsid w:val="008F14AA"/>
    <w:rsid w:val="008F3780"/>
    <w:rsid w:val="009013E5"/>
    <w:rsid w:val="009034AE"/>
    <w:rsid w:val="00904344"/>
    <w:rsid w:val="009072E9"/>
    <w:rsid w:val="00910970"/>
    <w:rsid w:val="00912904"/>
    <w:rsid w:val="00913BA4"/>
    <w:rsid w:val="009168AC"/>
    <w:rsid w:val="00920E08"/>
    <w:rsid w:val="00923E76"/>
    <w:rsid w:val="009248C7"/>
    <w:rsid w:val="00924AA0"/>
    <w:rsid w:val="00926626"/>
    <w:rsid w:val="009268F9"/>
    <w:rsid w:val="009302E7"/>
    <w:rsid w:val="0093112E"/>
    <w:rsid w:val="00931301"/>
    <w:rsid w:val="00934C8F"/>
    <w:rsid w:val="009371EC"/>
    <w:rsid w:val="00943F7A"/>
    <w:rsid w:val="00946E6B"/>
    <w:rsid w:val="00950182"/>
    <w:rsid w:val="0095663F"/>
    <w:rsid w:val="00957961"/>
    <w:rsid w:val="00957FE2"/>
    <w:rsid w:val="009602A5"/>
    <w:rsid w:val="0096106B"/>
    <w:rsid w:val="00961B42"/>
    <w:rsid w:val="00963443"/>
    <w:rsid w:val="00965950"/>
    <w:rsid w:val="00967437"/>
    <w:rsid w:val="009714DF"/>
    <w:rsid w:val="00983E72"/>
    <w:rsid w:val="0098471F"/>
    <w:rsid w:val="00990FE9"/>
    <w:rsid w:val="00991AA9"/>
    <w:rsid w:val="00993146"/>
    <w:rsid w:val="009946F0"/>
    <w:rsid w:val="009A3D20"/>
    <w:rsid w:val="009A614F"/>
    <w:rsid w:val="009B07BF"/>
    <w:rsid w:val="009B4F38"/>
    <w:rsid w:val="009B641E"/>
    <w:rsid w:val="009C0005"/>
    <w:rsid w:val="009D074E"/>
    <w:rsid w:val="009D0E42"/>
    <w:rsid w:val="009D2908"/>
    <w:rsid w:val="009E01E8"/>
    <w:rsid w:val="009E07BB"/>
    <w:rsid w:val="009E6B44"/>
    <w:rsid w:val="009E7987"/>
    <w:rsid w:val="009F27A8"/>
    <w:rsid w:val="009F7C69"/>
    <w:rsid w:val="00A0075F"/>
    <w:rsid w:val="00A008E1"/>
    <w:rsid w:val="00A01DBF"/>
    <w:rsid w:val="00A12785"/>
    <w:rsid w:val="00A23E88"/>
    <w:rsid w:val="00A2515E"/>
    <w:rsid w:val="00A2581E"/>
    <w:rsid w:val="00A265EE"/>
    <w:rsid w:val="00A4037C"/>
    <w:rsid w:val="00A4145C"/>
    <w:rsid w:val="00A44770"/>
    <w:rsid w:val="00A45C3E"/>
    <w:rsid w:val="00A50836"/>
    <w:rsid w:val="00A55B32"/>
    <w:rsid w:val="00A61C4D"/>
    <w:rsid w:val="00A62563"/>
    <w:rsid w:val="00A64B2E"/>
    <w:rsid w:val="00A66F66"/>
    <w:rsid w:val="00A673F5"/>
    <w:rsid w:val="00A828B4"/>
    <w:rsid w:val="00A860CE"/>
    <w:rsid w:val="00A90E3D"/>
    <w:rsid w:val="00A93019"/>
    <w:rsid w:val="00A9396A"/>
    <w:rsid w:val="00A9580B"/>
    <w:rsid w:val="00A97AD2"/>
    <w:rsid w:val="00A97F55"/>
    <w:rsid w:val="00AA16E5"/>
    <w:rsid w:val="00AA3B84"/>
    <w:rsid w:val="00AB27D5"/>
    <w:rsid w:val="00AB6D0B"/>
    <w:rsid w:val="00AB7E3B"/>
    <w:rsid w:val="00AC3C5C"/>
    <w:rsid w:val="00AC59D9"/>
    <w:rsid w:val="00AC5F3F"/>
    <w:rsid w:val="00AD3FB1"/>
    <w:rsid w:val="00AD4EA1"/>
    <w:rsid w:val="00AE14BD"/>
    <w:rsid w:val="00AE162A"/>
    <w:rsid w:val="00AE26F1"/>
    <w:rsid w:val="00AE7949"/>
    <w:rsid w:val="00AF530D"/>
    <w:rsid w:val="00AF57F1"/>
    <w:rsid w:val="00B005F4"/>
    <w:rsid w:val="00B03474"/>
    <w:rsid w:val="00B140B4"/>
    <w:rsid w:val="00B141CD"/>
    <w:rsid w:val="00B158D8"/>
    <w:rsid w:val="00B22658"/>
    <w:rsid w:val="00B226D5"/>
    <w:rsid w:val="00B2556D"/>
    <w:rsid w:val="00B32A72"/>
    <w:rsid w:val="00B45628"/>
    <w:rsid w:val="00B45B1F"/>
    <w:rsid w:val="00B50873"/>
    <w:rsid w:val="00B53348"/>
    <w:rsid w:val="00B666EF"/>
    <w:rsid w:val="00B7310B"/>
    <w:rsid w:val="00B77859"/>
    <w:rsid w:val="00B8271E"/>
    <w:rsid w:val="00B85611"/>
    <w:rsid w:val="00B871C3"/>
    <w:rsid w:val="00B909A1"/>
    <w:rsid w:val="00B9247E"/>
    <w:rsid w:val="00B9378B"/>
    <w:rsid w:val="00B93B77"/>
    <w:rsid w:val="00BA279E"/>
    <w:rsid w:val="00BA6EDD"/>
    <w:rsid w:val="00BA70E9"/>
    <w:rsid w:val="00BB05F8"/>
    <w:rsid w:val="00BB12DD"/>
    <w:rsid w:val="00BB2351"/>
    <w:rsid w:val="00BB2B64"/>
    <w:rsid w:val="00BB3FB2"/>
    <w:rsid w:val="00BC30D9"/>
    <w:rsid w:val="00BD20CD"/>
    <w:rsid w:val="00BD3930"/>
    <w:rsid w:val="00BD63EB"/>
    <w:rsid w:val="00BE669D"/>
    <w:rsid w:val="00BF0522"/>
    <w:rsid w:val="00BF2083"/>
    <w:rsid w:val="00BF27D0"/>
    <w:rsid w:val="00BF76B6"/>
    <w:rsid w:val="00C079DB"/>
    <w:rsid w:val="00C07B5C"/>
    <w:rsid w:val="00C1144E"/>
    <w:rsid w:val="00C2024A"/>
    <w:rsid w:val="00C210F3"/>
    <w:rsid w:val="00C214B2"/>
    <w:rsid w:val="00C26EB4"/>
    <w:rsid w:val="00C30471"/>
    <w:rsid w:val="00C310B3"/>
    <w:rsid w:val="00C31532"/>
    <w:rsid w:val="00C32093"/>
    <w:rsid w:val="00C32B47"/>
    <w:rsid w:val="00C34D63"/>
    <w:rsid w:val="00C37604"/>
    <w:rsid w:val="00C45985"/>
    <w:rsid w:val="00C47127"/>
    <w:rsid w:val="00C5118E"/>
    <w:rsid w:val="00C52426"/>
    <w:rsid w:val="00C526ED"/>
    <w:rsid w:val="00C570EF"/>
    <w:rsid w:val="00C651DF"/>
    <w:rsid w:val="00C728D7"/>
    <w:rsid w:val="00C746CA"/>
    <w:rsid w:val="00C762FC"/>
    <w:rsid w:val="00C85EDB"/>
    <w:rsid w:val="00C86EC3"/>
    <w:rsid w:val="00C9057D"/>
    <w:rsid w:val="00C91DAB"/>
    <w:rsid w:val="00C922B0"/>
    <w:rsid w:val="00C92522"/>
    <w:rsid w:val="00CA3A27"/>
    <w:rsid w:val="00CA4ED8"/>
    <w:rsid w:val="00CB33E1"/>
    <w:rsid w:val="00CB34AD"/>
    <w:rsid w:val="00CB4DC9"/>
    <w:rsid w:val="00CB4F26"/>
    <w:rsid w:val="00CB579A"/>
    <w:rsid w:val="00CC1F17"/>
    <w:rsid w:val="00CC3F36"/>
    <w:rsid w:val="00CD33F9"/>
    <w:rsid w:val="00CD78BA"/>
    <w:rsid w:val="00CE18CF"/>
    <w:rsid w:val="00CE2B03"/>
    <w:rsid w:val="00CE2C84"/>
    <w:rsid w:val="00CE3171"/>
    <w:rsid w:val="00CE45E3"/>
    <w:rsid w:val="00CE7792"/>
    <w:rsid w:val="00CF0A04"/>
    <w:rsid w:val="00CF16FE"/>
    <w:rsid w:val="00CF1DEE"/>
    <w:rsid w:val="00CF57C4"/>
    <w:rsid w:val="00CF6A40"/>
    <w:rsid w:val="00D00E16"/>
    <w:rsid w:val="00D04B82"/>
    <w:rsid w:val="00D056B2"/>
    <w:rsid w:val="00D10F4D"/>
    <w:rsid w:val="00D10FF9"/>
    <w:rsid w:val="00D14C93"/>
    <w:rsid w:val="00D16F19"/>
    <w:rsid w:val="00D20259"/>
    <w:rsid w:val="00D21B64"/>
    <w:rsid w:val="00D22005"/>
    <w:rsid w:val="00D240DC"/>
    <w:rsid w:val="00D27D22"/>
    <w:rsid w:val="00D340AF"/>
    <w:rsid w:val="00D4231B"/>
    <w:rsid w:val="00D4394C"/>
    <w:rsid w:val="00D46F98"/>
    <w:rsid w:val="00D54331"/>
    <w:rsid w:val="00D543AD"/>
    <w:rsid w:val="00D54BA3"/>
    <w:rsid w:val="00D63D99"/>
    <w:rsid w:val="00D63FD5"/>
    <w:rsid w:val="00D648A0"/>
    <w:rsid w:val="00D6573C"/>
    <w:rsid w:val="00D703BA"/>
    <w:rsid w:val="00D714A2"/>
    <w:rsid w:val="00D75130"/>
    <w:rsid w:val="00D75374"/>
    <w:rsid w:val="00D81045"/>
    <w:rsid w:val="00D82D53"/>
    <w:rsid w:val="00D83049"/>
    <w:rsid w:val="00D8479E"/>
    <w:rsid w:val="00D857DD"/>
    <w:rsid w:val="00D93B69"/>
    <w:rsid w:val="00D948AB"/>
    <w:rsid w:val="00D950C0"/>
    <w:rsid w:val="00DA0930"/>
    <w:rsid w:val="00DA0951"/>
    <w:rsid w:val="00DA168B"/>
    <w:rsid w:val="00DA3852"/>
    <w:rsid w:val="00DA40A9"/>
    <w:rsid w:val="00DA4CB3"/>
    <w:rsid w:val="00DA5EC6"/>
    <w:rsid w:val="00DA7AE3"/>
    <w:rsid w:val="00DC0156"/>
    <w:rsid w:val="00DC2AC5"/>
    <w:rsid w:val="00DC7AB5"/>
    <w:rsid w:val="00DD240C"/>
    <w:rsid w:val="00DD2473"/>
    <w:rsid w:val="00DD3A13"/>
    <w:rsid w:val="00DD6BD4"/>
    <w:rsid w:val="00DE3D1C"/>
    <w:rsid w:val="00DE474A"/>
    <w:rsid w:val="00DE6878"/>
    <w:rsid w:val="00E02B4E"/>
    <w:rsid w:val="00E10098"/>
    <w:rsid w:val="00E11C0A"/>
    <w:rsid w:val="00E11C95"/>
    <w:rsid w:val="00E177D0"/>
    <w:rsid w:val="00E200AF"/>
    <w:rsid w:val="00E205EE"/>
    <w:rsid w:val="00E21A34"/>
    <w:rsid w:val="00E40937"/>
    <w:rsid w:val="00E45069"/>
    <w:rsid w:val="00E51181"/>
    <w:rsid w:val="00E547DC"/>
    <w:rsid w:val="00E6337E"/>
    <w:rsid w:val="00E65951"/>
    <w:rsid w:val="00E71B62"/>
    <w:rsid w:val="00E76A80"/>
    <w:rsid w:val="00EA06FF"/>
    <w:rsid w:val="00EA1F3C"/>
    <w:rsid w:val="00EA48E1"/>
    <w:rsid w:val="00EA4C88"/>
    <w:rsid w:val="00EA51BF"/>
    <w:rsid w:val="00EA59B7"/>
    <w:rsid w:val="00EB794D"/>
    <w:rsid w:val="00EB7A3D"/>
    <w:rsid w:val="00EC117E"/>
    <w:rsid w:val="00EC1D29"/>
    <w:rsid w:val="00EC6BDD"/>
    <w:rsid w:val="00EC7203"/>
    <w:rsid w:val="00ED252C"/>
    <w:rsid w:val="00ED2AF1"/>
    <w:rsid w:val="00EE39F5"/>
    <w:rsid w:val="00EE47C2"/>
    <w:rsid w:val="00EE7BD3"/>
    <w:rsid w:val="00EF059B"/>
    <w:rsid w:val="00EF2C25"/>
    <w:rsid w:val="00EF3219"/>
    <w:rsid w:val="00EF50A2"/>
    <w:rsid w:val="00F07C1C"/>
    <w:rsid w:val="00F14D86"/>
    <w:rsid w:val="00F1743D"/>
    <w:rsid w:val="00F216B7"/>
    <w:rsid w:val="00F21B83"/>
    <w:rsid w:val="00F224EC"/>
    <w:rsid w:val="00F26AFF"/>
    <w:rsid w:val="00F32750"/>
    <w:rsid w:val="00F33E56"/>
    <w:rsid w:val="00F4389D"/>
    <w:rsid w:val="00F451E9"/>
    <w:rsid w:val="00F45CAF"/>
    <w:rsid w:val="00F50DD7"/>
    <w:rsid w:val="00F62C4A"/>
    <w:rsid w:val="00F633BF"/>
    <w:rsid w:val="00F63EA3"/>
    <w:rsid w:val="00F67639"/>
    <w:rsid w:val="00F729BA"/>
    <w:rsid w:val="00F75342"/>
    <w:rsid w:val="00F80422"/>
    <w:rsid w:val="00F8339D"/>
    <w:rsid w:val="00FA1978"/>
    <w:rsid w:val="00FA1BE3"/>
    <w:rsid w:val="00FA54C4"/>
    <w:rsid w:val="00FA7B32"/>
    <w:rsid w:val="00FB74E2"/>
    <w:rsid w:val="00FD0EA8"/>
    <w:rsid w:val="00FE1FCD"/>
    <w:rsid w:val="00FE255F"/>
    <w:rsid w:val="00FE4C2A"/>
    <w:rsid w:val="00FE75A2"/>
    <w:rsid w:val="00FF2422"/>
    <w:rsid w:val="00FF3063"/>
    <w:rsid w:val="00FF30B4"/>
    <w:rsid w:val="00FF48B5"/>
    <w:rsid w:val="00FF5CB6"/>
    <w:rsid w:val="0538DA79"/>
    <w:rsid w:val="1E0D8C17"/>
    <w:rsid w:val="252A9CA2"/>
    <w:rsid w:val="69D98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5D2B92"/>
  <w15:chartTrackingRefBased/>
  <w15:docId w15:val="{2C2C9C06-2422-4305-B12A-D31BC2C5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styleId="Textoennegrita">
    <w:name w:val="Strong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rrafodelista">
    <w:name w:val="List Paragraph"/>
    <w:basedOn w:val="Normal"/>
    <w:uiPriority w:val="34"/>
    <w:qFormat/>
    <w:rsid w:val="000022CA"/>
    <w:pPr>
      <w:ind w:left="720"/>
      <w:contextualSpacing/>
    </w:pPr>
  </w:style>
  <w:style w:type="table" w:styleId="Tablaconcuadrcula6concolores-nfasis5">
    <w:name w:val="Grid Table 6 Colorful Accent 5"/>
    <w:basedOn w:val="Tablanormal"/>
    <w:uiPriority w:val="51"/>
    <w:rsid w:val="00423ADA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423ADA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07673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5e406b4264bea446e21b7d0032f3cf22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1cbad2ee152ed103bc7915c78702d37f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06AF1E-0ADA-4353-B9A4-8758EDF737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6B1E5D-A1F3-48BF-B944-FFE4E2F811BC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customXml/itemProps3.xml><?xml version="1.0" encoding="utf-8"?>
<ds:datastoreItem xmlns:ds="http://schemas.openxmlformats.org/officeDocument/2006/customXml" ds:itemID="{34083B6C-94DE-403E-AF34-026EFD92D3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PLIEGOS</vt:lpstr>
    </vt:vector>
  </TitlesOfParts>
  <Company>compras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Paulette  Rosado</cp:lastModifiedBy>
  <cp:revision>147</cp:revision>
  <cp:lastPrinted>2025-04-09T23:01:00Z</cp:lastPrinted>
  <dcterms:created xsi:type="dcterms:W3CDTF">2023-09-26T15:12:00Z</dcterms:created>
  <dcterms:modified xsi:type="dcterms:W3CDTF">2026-06-09T13:22:00Z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